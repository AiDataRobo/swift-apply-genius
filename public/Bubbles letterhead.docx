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wdp" ContentType="image/vnd.ms-photo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3.xml" ContentType="application/xml"/>
  <Override PartName="/customXml/itemProps31.xml" ContentType="application/vnd.openxmlformats-officedocument.customXmlProperties+xml"/>
  <Override PartName="/word/settings.xml" ContentType="application/vnd.openxmlformats-officedocument.wordprocessingml.settings+xml"/>
  <Override PartName="/customXml/item22.xml" ContentType="application/xml"/>
  <Override PartName="/customXml/itemProps22.xml" ContentType="application/vnd.openxmlformats-officedocument.customXmlProperties+xml"/>
  <Override PartName="/word/styles.xml" ContentType="application/vnd.openxmlformats-officedocument.wordprocessingml.styles+xml"/>
  <Override PartName="/customXml/item13.xml" ContentType="application/xml"/>
  <Override PartName="/customXml/itemProps13.xml" ContentType="application/vnd.openxmlformats-officedocument.customXmlProperties+xml"/>
  <Override PartName="/word/endnotes.xml" ContentType="application/vnd.openxmlformats-officedocument.wordprocessingml.endnotes+xml"/>
  <Override PartName="/word/theme/theme11.xml" ContentType="application/vnd.openxmlformats-officedocument.them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customXml/item44.xml" ContentType="application/xml"/>
  <Override PartName="/customXml/itemProps4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A21AC0" w14:textId="620A5BBC" w:rsidR="00DB5099" w:rsidRDefault="00A21086" w:rsidP="00DB5099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7456" behindDoc="1" locked="1" layoutInCell="1" allowOverlap="1" wp14:anchorId="33E4BFD6" wp14:editId="714DA2E5">
                <wp:simplePos x="0" y="0"/>
                <wp:positionH relativeFrom="column">
                  <wp:posOffset>-914400</wp:posOffset>
                </wp:positionH>
                <wp:positionV relativeFrom="paragraph">
                  <wp:posOffset>0</wp:posOffset>
                </wp:positionV>
                <wp:extent cx="8174736" cy="10698480"/>
                <wp:effectExtent l="0" t="0" r="0" b="762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736" cy="10698480"/>
                          <a:chOff x="0" y="0"/>
                          <a:chExt cx="8176410" cy="10702418"/>
                        </a:xfrm>
                      </wpg:grpSpPr>
                      <wps:wsp>
                        <wps:cNvPr id="20" name="Freeform: Shape 19">
                          <a:extLst>
                            <a:ext uri="{FF2B5EF4-FFF2-40B4-BE49-F238E27FC236}">
                              <a16:creationId xmlns:a16="http://schemas.microsoft.com/office/drawing/2014/main" id="{1ADEA4DB-448C-4D17-ACD0-438C7259AA7E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 rot="10800000" flipH="1">
                            <a:off x="3918857" y="13063"/>
                            <a:ext cx="4059972" cy="2466542"/>
                          </a:xfrm>
                          <a:custGeom>
                            <a:avLst/>
                            <a:gdLst>
                              <a:gd name="connsiteX0" fmla="*/ 2339936 w 4059464"/>
                              <a:gd name="connsiteY0" fmla="*/ 92111 h 2466949"/>
                              <a:gd name="connsiteX1" fmla="*/ 2297581 w 4059464"/>
                              <a:gd name="connsiteY1" fmla="*/ 77490 h 2466949"/>
                              <a:gd name="connsiteX2" fmla="*/ 2266365 w 4059464"/>
                              <a:gd name="connsiteY2" fmla="*/ 74383 h 2466949"/>
                              <a:gd name="connsiteX3" fmla="*/ 2240624 w 4059464"/>
                              <a:gd name="connsiteY3" fmla="*/ 74566 h 2466949"/>
                              <a:gd name="connsiteX4" fmla="*/ 2307806 w 4059464"/>
                              <a:gd name="connsiteY4" fmla="*/ 87725 h 2466949"/>
                              <a:gd name="connsiteX5" fmla="*/ 2339936 w 4059464"/>
                              <a:gd name="connsiteY5" fmla="*/ 92111 h 2466949"/>
                              <a:gd name="connsiteX6" fmla="*/ 2569230 w 4059464"/>
                              <a:gd name="connsiteY6" fmla="*/ 96496 h 2466949"/>
                              <a:gd name="connsiteX7" fmla="*/ 2496206 w 4059464"/>
                              <a:gd name="connsiteY7" fmla="*/ 67254 h 2466949"/>
                              <a:gd name="connsiteX8" fmla="*/ 2436327 w 4059464"/>
                              <a:gd name="connsiteY8" fmla="*/ 62869 h 2466949"/>
                              <a:gd name="connsiteX9" fmla="*/ 2478680 w 4059464"/>
                              <a:gd name="connsiteY9" fmla="*/ 80414 h 2466949"/>
                              <a:gd name="connsiteX10" fmla="*/ 2569230 w 4059464"/>
                              <a:gd name="connsiteY10" fmla="*/ 96496 h 2466949"/>
                              <a:gd name="connsiteX11" fmla="*/ 2763474 w 4059464"/>
                              <a:gd name="connsiteY11" fmla="*/ 169600 h 2466949"/>
                              <a:gd name="connsiteX12" fmla="*/ 2681687 w 4059464"/>
                              <a:gd name="connsiteY12" fmla="*/ 128662 h 2466949"/>
                              <a:gd name="connsiteX13" fmla="*/ 2623268 w 4059464"/>
                              <a:gd name="connsiteY13" fmla="*/ 115504 h 2466949"/>
                              <a:gd name="connsiteX14" fmla="*/ 2763474 w 4059464"/>
                              <a:gd name="connsiteY14" fmla="*/ 169600 h 2466949"/>
                              <a:gd name="connsiteX15" fmla="*/ 2972321 w 4059464"/>
                              <a:gd name="connsiteY15" fmla="*/ 282181 h 2466949"/>
                              <a:gd name="connsiteX16" fmla="*/ 2940191 w 4059464"/>
                              <a:gd name="connsiteY16" fmla="*/ 255863 h 2466949"/>
                              <a:gd name="connsiteX17" fmla="*/ 2865707 w 4059464"/>
                              <a:gd name="connsiteY17" fmla="*/ 222236 h 2466949"/>
                              <a:gd name="connsiteX18" fmla="*/ 2900759 w 4059464"/>
                              <a:gd name="connsiteY18" fmla="*/ 247091 h 2466949"/>
                              <a:gd name="connsiteX19" fmla="*/ 2972321 w 4059464"/>
                              <a:gd name="connsiteY19" fmla="*/ 282181 h 2466949"/>
                              <a:gd name="connsiteX20" fmla="*/ 759701 w 4059464"/>
                              <a:gd name="connsiteY20" fmla="*/ 564364 h 2466949"/>
                              <a:gd name="connsiteX21" fmla="*/ 753948 w 4059464"/>
                              <a:gd name="connsiteY21" fmla="*/ 557163 h 2466949"/>
                              <a:gd name="connsiteX22" fmla="*/ 821041 w 4059464"/>
                              <a:gd name="connsiteY22" fmla="*/ 498569 h 2466949"/>
                              <a:gd name="connsiteX23" fmla="*/ 891144 w 4059464"/>
                              <a:gd name="connsiteY23" fmla="*/ 443010 h 2466949"/>
                              <a:gd name="connsiteX24" fmla="*/ 965629 w 4059464"/>
                              <a:gd name="connsiteY24" fmla="*/ 387451 h 2466949"/>
                              <a:gd name="connsiteX25" fmla="*/ 1012364 w 4059464"/>
                              <a:gd name="connsiteY25" fmla="*/ 356748 h 2466949"/>
                              <a:gd name="connsiteX26" fmla="*/ 1060559 w 4059464"/>
                              <a:gd name="connsiteY26" fmla="*/ 326044 h 2466949"/>
                              <a:gd name="connsiteX27" fmla="*/ 1161333 w 4059464"/>
                              <a:gd name="connsiteY27" fmla="*/ 279257 h 2466949"/>
                              <a:gd name="connsiteX28" fmla="*/ 1202226 w 4059464"/>
                              <a:gd name="connsiteY28" fmla="*/ 263175 h 2466949"/>
                              <a:gd name="connsiteX29" fmla="*/ 1263566 w 4059464"/>
                              <a:gd name="connsiteY29" fmla="*/ 235395 h 2466949"/>
                              <a:gd name="connsiteX30" fmla="*/ 1351194 w 4059464"/>
                              <a:gd name="connsiteY30" fmla="*/ 200305 h 2466949"/>
                              <a:gd name="connsiteX31" fmla="*/ 1440283 w 4059464"/>
                              <a:gd name="connsiteY31" fmla="*/ 169602 h 2466949"/>
                              <a:gd name="connsiteX32" fmla="*/ 1453222 w 4059464"/>
                              <a:gd name="connsiteY32" fmla="*/ 164421 h 2466949"/>
                              <a:gd name="connsiteX33" fmla="*/ 1523531 w 4059464"/>
                              <a:gd name="connsiteY33" fmla="*/ 150594 h 2466949"/>
                              <a:gd name="connsiteX34" fmla="*/ 1555661 w 4059464"/>
                              <a:gd name="connsiteY34" fmla="*/ 141821 h 2466949"/>
                              <a:gd name="connsiteX35" fmla="*/ 1583409 w 4059464"/>
                              <a:gd name="connsiteY35" fmla="*/ 133049 h 2466949"/>
                              <a:gd name="connsiteX36" fmla="*/ 1647670 w 4059464"/>
                              <a:gd name="connsiteY36" fmla="*/ 118428 h 2466949"/>
                              <a:gd name="connsiteX37" fmla="*/ 1713393 w 4059464"/>
                              <a:gd name="connsiteY37" fmla="*/ 109655 h 2466949"/>
                              <a:gd name="connsiteX38" fmla="*/ 1744063 w 4059464"/>
                              <a:gd name="connsiteY38" fmla="*/ 105818 h 2466949"/>
                              <a:gd name="connsiteX39" fmla="*/ 1749145 w 4059464"/>
                              <a:gd name="connsiteY39" fmla="*/ 107302 h 2466949"/>
                              <a:gd name="connsiteX40" fmla="*/ 1503086 w 4059464"/>
                              <a:gd name="connsiteY40" fmla="*/ 160444 h 2466949"/>
                              <a:gd name="connsiteX41" fmla="*/ 1485008 w 4059464"/>
                              <a:gd name="connsiteY41" fmla="*/ 166628 h 2466949"/>
                              <a:gd name="connsiteX42" fmla="*/ 1447584 w 4059464"/>
                              <a:gd name="connsiteY42" fmla="*/ 173987 h 2466949"/>
                              <a:gd name="connsiteX43" fmla="*/ 1358496 w 4059464"/>
                              <a:gd name="connsiteY43" fmla="*/ 204690 h 2466949"/>
                              <a:gd name="connsiteX44" fmla="*/ 1270867 w 4059464"/>
                              <a:gd name="connsiteY44" fmla="*/ 239780 h 2466949"/>
                              <a:gd name="connsiteX45" fmla="*/ 1209527 w 4059464"/>
                              <a:gd name="connsiteY45" fmla="*/ 267560 h 2466949"/>
                              <a:gd name="connsiteX46" fmla="*/ 1170094 w 4059464"/>
                              <a:gd name="connsiteY46" fmla="*/ 288029 h 2466949"/>
                              <a:gd name="connsiteX47" fmla="*/ 1069322 w 4059464"/>
                              <a:gd name="connsiteY47" fmla="*/ 334816 h 2466949"/>
                              <a:gd name="connsiteX48" fmla="*/ 1021125 w 4059464"/>
                              <a:gd name="connsiteY48" fmla="*/ 365519 h 2466949"/>
                              <a:gd name="connsiteX49" fmla="*/ 974390 w 4059464"/>
                              <a:gd name="connsiteY49" fmla="*/ 396223 h 2466949"/>
                              <a:gd name="connsiteX50" fmla="*/ 899906 w 4059464"/>
                              <a:gd name="connsiteY50" fmla="*/ 451783 h 2466949"/>
                              <a:gd name="connsiteX51" fmla="*/ 829804 w 4059464"/>
                              <a:gd name="connsiteY51" fmla="*/ 507342 h 2466949"/>
                              <a:gd name="connsiteX52" fmla="*/ 786061 w 4059464"/>
                              <a:gd name="connsiteY52" fmla="*/ 545542 h 2466949"/>
                              <a:gd name="connsiteX53" fmla="*/ 773941 w 4059464"/>
                              <a:gd name="connsiteY53" fmla="*/ 554586 h 2466949"/>
                              <a:gd name="connsiteX54" fmla="*/ 759701 w 4059464"/>
                              <a:gd name="connsiteY54" fmla="*/ 564364 h 2466949"/>
                              <a:gd name="connsiteX55" fmla="*/ 514341 w 4059464"/>
                              <a:gd name="connsiteY55" fmla="*/ 728115 h 2466949"/>
                              <a:gd name="connsiteX56" fmla="*/ 507039 w 4059464"/>
                              <a:gd name="connsiteY56" fmla="*/ 719344 h 2466949"/>
                              <a:gd name="connsiteX57" fmla="*/ 552313 w 4059464"/>
                              <a:gd name="connsiteY57" fmla="*/ 669634 h 2466949"/>
                              <a:gd name="connsiteX58" fmla="*/ 580428 w 4059464"/>
                              <a:gd name="connsiteY58" fmla="*/ 634726 h 2466949"/>
                              <a:gd name="connsiteX59" fmla="*/ 596994 w 4059464"/>
                              <a:gd name="connsiteY59" fmla="*/ 614790 h 2466949"/>
                              <a:gd name="connsiteX60" fmla="*/ 597589 w 4059464"/>
                              <a:gd name="connsiteY60" fmla="*/ 615536 h 2466949"/>
                              <a:gd name="connsiteX61" fmla="*/ 615114 w 4059464"/>
                              <a:gd name="connsiteY61" fmla="*/ 599452 h 2466949"/>
                              <a:gd name="connsiteX62" fmla="*/ 641403 w 4059464"/>
                              <a:gd name="connsiteY62" fmla="*/ 568749 h 2466949"/>
                              <a:gd name="connsiteX63" fmla="*/ 669151 w 4059464"/>
                              <a:gd name="connsiteY63" fmla="*/ 538045 h 2466949"/>
                              <a:gd name="connsiteX64" fmla="*/ 710045 w 4059464"/>
                              <a:gd name="connsiteY64" fmla="*/ 511727 h 2466949"/>
                              <a:gd name="connsiteX65" fmla="*/ 726111 w 4059464"/>
                              <a:gd name="connsiteY65" fmla="*/ 497106 h 2466949"/>
                              <a:gd name="connsiteX66" fmla="*/ 728342 w 4059464"/>
                              <a:gd name="connsiteY66" fmla="*/ 494273 h 2466949"/>
                              <a:gd name="connsiteX67" fmla="*/ 737716 w 4059464"/>
                              <a:gd name="connsiteY67" fmla="*/ 490788 h 2466949"/>
                              <a:gd name="connsiteX68" fmla="*/ 750322 w 4059464"/>
                              <a:gd name="connsiteY68" fmla="*/ 486392 h 2466949"/>
                              <a:gd name="connsiteX69" fmla="*/ 750628 w 4059464"/>
                              <a:gd name="connsiteY69" fmla="*/ 488810 h 2466949"/>
                              <a:gd name="connsiteX70" fmla="*/ 745096 w 4059464"/>
                              <a:gd name="connsiteY70" fmla="*/ 490529 h 2466949"/>
                              <a:gd name="connsiteX71" fmla="*/ 727570 w 4059464"/>
                              <a:gd name="connsiteY71" fmla="*/ 497108 h 2466949"/>
                              <a:gd name="connsiteX72" fmla="*/ 711504 w 4059464"/>
                              <a:gd name="connsiteY72" fmla="*/ 511729 h 2466949"/>
                              <a:gd name="connsiteX73" fmla="*/ 670611 w 4059464"/>
                              <a:gd name="connsiteY73" fmla="*/ 538046 h 2466949"/>
                              <a:gd name="connsiteX74" fmla="*/ 642863 w 4059464"/>
                              <a:gd name="connsiteY74" fmla="*/ 568749 h 2466949"/>
                              <a:gd name="connsiteX75" fmla="*/ 616574 w 4059464"/>
                              <a:gd name="connsiteY75" fmla="*/ 599454 h 2466949"/>
                              <a:gd name="connsiteX76" fmla="*/ 599048 w 4059464"/>
                              <a:gd name="connsiteY76" fmla="*/ 615536 h 2466949"/>
                              <a:gd name="connsiteX77" fmla="*/ 553773 w 4059464"/>
                              <a:gd name="connsiteY77" fmla="*/ 671095 h 2466949"/>
                              <a:gd name="connsiteX78" fmla="*/ 508499 w 4059464"/>
                              <a:gd name="connsiteY78" fmla="*/ 720806 h 2466949"/>
                              <a:gd name="connsiteX79" fmla="*/ 514480 w 4059464"/>
                              <a:gd name="connsiteY79" fmla="*/ 727992 h 2466949"/>
                              <a:gd name="connsiteX80" fmla="*/ 457381 w 4059464"/>
                              <a:gd name="connsiteY80" fmla="*/ 801221 h 2466949"/>
                              <a:gd name="connsiteX81" fmla="*/ 450080 w 4059464"/>
                              <a:gd name="connsiteY81" fmla="*/ 795373 h 2466949"/>
                              <a:gd name="connsiteX82" fmla="*/ 450081 w 4059464"/>
                              <a:gd name="connsiteY82" fmla="*/ 795373 h 2466949"/>
                              <a:gd name="connsiteX83" fmla="*/ 457381 w 4059464"/>
                              <a:gd name="connsiteY83" fmla="*/ 801219 h 2466949"/>
                              <a:gd name="connsiteX84" fmla="*/ 438146 w 4059464"/>
                              <a:gd name="connsiteY84" fmla="*/ 906615 h 2466949"/>
                              <a:gd name="connsiteX85" fmla="*/ 547932 w 4059464"/>
                              <a:gd name="connsiteY85" fmla="*/ 785137 h 2466949"/>
                              <a:gd name="connsiteX86" fmla="*/ 572760 w 4059464"/>
                              <a:gd name="connsiteY86" fmla="*/ 754434 h 2466949"/>
                              <a:gd name="connsiteX87" fmla="*/ 597589 w 4059464"/>
                              <a:gd name="connsiteY87" fmla="*/ 725193 h 2466949"/>
                              <a:gd name="connsiteX88" fmla="*/ 609695 w 4059464"/>
                              <a:gd name="connsiteY88" fmla="*/ 710887 h 2466949"/>
                              <a:gd name="connsiteX89" fmla="*/ 643593 w 4059464"/>
                              <a:gd name="connsiteY89" fmla="*/ 669998 h 2466949"/>
                              <a:gd name="connsiteX90" fmla="*/ 677500 w 4059464"/>
                              <a:gd name="connsiteY90" fmla="*/ 630767 h 2466949"/>
                              <a:gd name="connsiteX91" fmla="*/ 686677 w 4059464"/>
                              <a:gd name="connsiteY91" fmla="*/ 619923 h 2466949"/>
                              <a:gd name="connsiteX92" fmla="*/ 695201 w 4059464"/>
                              <a:gd name="connsiteY92" fmla="*/ 607535 h 2466949"/>
                              <a:gd name="connsiteX93" fmla="*/ 697171 w 4059464"/>
                              <a:gd name="connsiteY93" fmla="*/ 605307 h 2466949"/>
                              <a:gd name="connsiteX94" fmla="*/ 700187 w 4059464"/>
                              <a:gd name="connsiteY94" fmla="*/ 600915 h 2466949"/>
                              <a:gd name="connsiteX95" fmla="*/ 712115 w 4059464"/>
                              <a:gd name="connsiteY95" fmla="*/ 588402 h 2466949"/>
                              <a:gd name="connsiteX96" fmla="*/ 712967 w 4059464"/>
                              <a:gd name="connsiteY96" fmla="*/ 587436 h 2466949"/>
                              <a:gd name="connsiteX97" fmla="*/ 713248 w 4059464"/>
                              <a:gd name="connsiteY97" fmla="*/ 587212 h 2466949"/>
                              <a:gd name="connsiteX98" fmla="*/ 712115 w 4059464"/>
                              <a:gd name="connsiteY98" fmla="*/ 588402 h 2466949"/>
                              <a:gd name="connsiteX99" fmla="*/ 697171 w 4059464"/>
                              <a:gd name="connsiteY99" fmla="*/ 605307 h 2466949"/>
                              <a:gd name="connsiteX100" fmla="*/ 688137 w 4059464"/>
                              <a:gd name="connsiteY100" fmla="*/ 618460 h 2466949"/>
                              <a:gd name="connsiteX101" fmla="*/ 677500 w 4059464"/>
                              <a:gd name="connsiteY101" fmla="*/ 630767 h 2466949"/>
                              <a:gd name="connsiteX102" fmla="*/ 609695 w 4059464"/>
                              <a:gd name="connsiteY102" fmla="*/ 710887 h 2466949"/>
                              <a:gd name="connsiteX103" fmla="*/ 599048 w 4059464"/>
                              <a:gd name="connsiteY103" fmla="*/ 723730 h 2466949"/>
                              <a:gd name="connsiteX104" fmla="*/ 574220 w 4059464"/>
                              <a:gd name="connsiteY104" fmla="*/ 752971 h 2466949"/>
                              <a:gd name="connsiteX105" fmla="*/ 549392 w 4059464"/>
                              <a:gd name="connsiteY105" fmla="*/ 783676 h 2466949"/>
                              <a:gd name="connsiteX106" fmla="*/ 267234 w 4059464"/>
                              <a:gd name="connsiteY106" fmla="*/ 1109491 h 2466949"/>
                              <a:gd name="connsiteX107" fmla="*/ 260218 w 4059464"/>
                              <a:gd name="connsiteY107" fmla="*/ 1103871 h 2466949"/>
                              <a:gd name="connsiteX108" fmla="*/ 290887 w 4059464"/>
                              <a:gd name="connsiteY108" fmla="*/ 1039539 h 2466949"/>
                              <a:gd name="connsiteX109" fmla="*/ 311334 w 4059464"/>
                              <a:gd name="connsiteY109" fmla="*/ 1024919 h 2466949"/>
                              <a:gd name="connsiteX110" fmla="*/ 310454 w 4059464"/>
                              <a:gd name="connsiteY110" fmla="*/ 1026593 h 2466949"/>
                              <a:gd name="connsiteX111" fmla="*/ 292348 w 4059464"/>
                              <a:gd name="connsiteY111" fmla="*/ 1039539 h 2466949"/>
                              <a:gd name="connsiteX112" fmla="*/ 261679 w 4059464"/>
                              <a:gd name="connsiteY112" fmla="*/ 1103871 h 2466949"/>
                              <a:gd name="connsiteX113" fmla="*/ 267463 w 4059464"/>
                              <a:gd name="connsiteY113" fmla="*/ 1108504 h 2466949"/>
                              <a:gd name="connsiteX114" fmla="*/ 232785 w 4059464"/>
                              <a:gd name="connsiteY114" fmla="*/ 1291369 h 2466949"/>
                              <a:gd name="connsiteX115" fmla="*/ 235328 w 4059464"/>
                              <a:gd name="connsiteY115" fmla="*/ 1235397 h 2466949"/>
                              <a:gd name="connsiteX116" fmla="*/ 235391 w 4059464"/>
                              <a:gd name="connsiteY116" fmla="*/ 1233997 h 2466949"/>
                              <a:gd name="connsiteX117" fmla="*/ 261679 w 4059464"/>
                              <a:gd name="connsiteY117" fmla="*/ 1212065 h 2466949"/>
                              <a:gd name="connsiteX118" fmla="*/ 293810 w 4059464"/>
                              <a:gd name="connsiteY118" fmla="*/ 1152120 h 2466949"/>
                              <a:gd name="connsiteX119" fmla="*/ 295452 w 4059464"/>
                              <a:gd name="connsiteY119" fmla="*/ 1153216 h 2466949"/>
                              <a:gd name="connsiteX120" fmla="*/ 294904 w 4059464"/>
                              <a:gd name="connsiteY120" fmla="*/ 1154312 h 2466949"/>
                              <a:gd name="connsiteX121" fmla="*/ 293810 w 4059464"/>
                              <a:gd name="connsiteY121" fmla="*/ 1153582 h 2466949"/>
                              <a:gd name="connsiteX122" fmla="*/ 261679 w 4059464"/>
                              <a:gd name="connsiteY122" fmla="*/ 1213526 h 2466949"/>
                              <a:gd name="connsiteX123" fmla="*/ 235391 w 4059464"/>
                              <a:gd name="connsiteY123" fmla="*/ 1235458 h 2466949"/>
                              <a:gd name="connsiteX124" fmla="*/ 232859 w 4059464"/>
                              <a:gd name="connsiteY124" fmla="*/ 1291235 h 2466949"/>
                              <a:gd name="connsiteX125" fmla="*/ 206422 w 4059464"/>
                              <a:gd name="connsiteY125" fmla="*/ 1362049 h 2466949"/>
                              <a:gd name="connsiteX126" fmla="*/ 205695 w 4059464"/>
                              <a:gd name="connsiteY126" fmla="*/ 1361686 h 2466949"/>
                              <a:gd name="connsiteX127" fmla="*/ 206491 w 4059464"/>
                              <a:gd name="connsiteY127" fmla="*/ 1361845 h 2466949"/>
                              <a:gd name="connsiteX128" fmla="*/ 120012 w 4059464"/>
                              <a:gd name="connsiteY128" fmla="*/ 1732566 h 2466949"/>
                              <a:gd name="connsiteX129" fmla="*/ 127314 w 4059464"/>
                              <a:gd name="connsiteY129" fmla="*/ 1652152 h 2466949"/>
                              <a:gd name="connsiteX130" fmla="*/ 138998 w 4059464"/>
                              <a:gd name="connsiteY130" fmla="*/ 1571737 h 2466949"/>
                              <a:gd name="connsiteX131" fmla="*/ 159444 w 4059464"/>
                              <a:gd name="connsiteY131" fmla="*/ 1484012 h 2466949"/>
                              <a:gd name="connsiteX132" fmla="*/ 178431 w 4059464"/>
                              <a:gd name="connsiteY132" fmla="*/ 1424068 h 2466949"/>
                              <a:gd name="connsiteX133" fmla="*/ 198878 w 4059464"/>
                              <a:gd name="connsiteY133" fmla="*/ 1364122 h 2466949"/>
                              <a:gd name="connsiteX134" fmla="*/ 201799 w 4059464"/>
                              <a:gd name="connsiteY134" fmla="*/ 1327570 h 2466949"/>
                              <a:gd name="connsiteX135" fmla="*/ 204902 w 4059464"/>
                              <a:gd name="connsiteY135" fmla="*/ 1301983 h 2466949"/>
                              <a:gd name="connsiteX136" fmla="*/ 217863 w 4059464"/>
                              <a:gd name="connsiteY136" fmla="*/ 1258852 h 2466949"/>
                              <a:gd name="connsiteX137" fmla="*/ 220784 w 4059464"/>
                              <a:gd name="connsiteY137" fmla="*/ 1255928 h 2466949"/>
                              <a:gd name="connsiteX138" fmla="*/ 232468 w 4059464"/>
                              <a:gd name="connsiteY138" fmla="*/ 1235458 h 2466949"/>
                              <a:gd name="connsiteX139" fmla="*/ 248534 w 4059464"/>
                              <a:gd name="connsiteY139" fmla="*/ 1191596 h 2466949"/>
                              <a:gd name="connsiteX140" fmla="*/ 249069 w 4059464"/>
                              <a:gd name="connsiteY140" fmla="*/ 1189290 h 2466949"/>
                              <a:gd name="connsiteX141" fmla="*/ 296729 w 4059464"/>
                              <a:gd name="connsiteY141" fmla="*/ 1114105 h 2466949"/>
                              <a:gd name="connsiteX142" fmla="*/ 340543 w 4059464"/>
                              <a:gd name="connsiteY142" fmla="*/ 1032228 h 2466949"/>
                              <a:gd name="connsiteX143" fmla="*/ 363911 w 4059464"/>
                              <a:gd name="connsiteY143" fmla="*/ 992753 h 2466949"/>
                              <a:gd name="connsiteX144" fmla="*/ 387279 w 4059464"/>
                              <a:gd name="connsiteY144" fmla="*/ 950352 h 2466949"/>
                              <a:gd name="connsiteX145" fmla="*/ 438396 w 4059464"/>
                              <a:gd name="connsiteY145" fmla="*/ 880172 h 2466949"/>
                              <a:gd name="connsiteX146" fmla="*/ 691058 w 4059464"/>
                              <a:gd name="connsiteY146" fmla="*/ 583370 h 2466949"/>
                              <a:gd name="connsiteX147" fmla="*/ 690362 w 4059464"/>
                              <a:gd name="connsiteY147" fmla="*/ 582673 h 2466949"/>
                              <a:gd name="connsiteX148" fmla="*/ 723207 w 4059464"/>
                              <a:gd name="connsiteY148" fmla="*/ 552650 h 2466949"/>
                              <a:gd name="connsiteX149" fmla="*/ 756780 w 4059464"/>
                              <a:gd name="connsiteY149" fmla="*/ 523424 h 2466949"/>
                              <a:gd name="connsiteX150" fmla="*/ 917432 w 4059464"/>
                              <a:gd name="connsiteY150" fmla="*/ 397685 h 2466949"/>
                              <a:gd name="connsiteX151" fmla="*/ 972930 w 4059464"/>
                              <a:gd name="connsiteY151" fmla="*/ 353822 h 2466949"/>
                              <a:gd name="connsiteX152" fmla="*/ 1045954 w 4059464"/>
                              <a:gd name="connsiteY152" fmla="*/ 315808 h 2466949"/>
                              <a:gd name="connsiteX153" fmla="*/ 1092689 w 4059464"/>
                              <a:gd name="connsiteY153" fmla="*/ 290954 h 2466949"/>
                              <a:gd name="connsiteX154" fmla="*/ 1117517 w 4059464"/>
                              <a:gd name="connsiteY154" fmla="*/ 277794 h 2466949"/>
                              <a:gd name="connsiteX155" fmla="*/ 1145267 w 4059464"/>
                              <a:gd name="connsiteY155" fmla="*/ 267560 h 2466949"/>
                              <a:gd name="connsiteX156" fmla="*/ 1237276 w 4059464"/>
                              <a:gd name="connsiteY156" fmla="*/ 226622 h 2466949"/>
                              <a:gd name="connsiteX157" fmla="*/ 1491399 w 4059464"/>
                              <a:gd name="connsiteY157" fmla="*/ 128662 h 2466949"/>
                              <a:gd name="connsiteX158" fmla="*/ 1558581 w 4059464"/>
                              <a:gd name="connsiteY158" fmla="*/ 119889 h 2466949"/>
                              <a:gd name="connsiteX159" fmla="*/ 1606777 w 4059464"/>
                              <a:gd name="connsiteY159" fmla="*/ 102344 h 2466949"/>
                              <a:gd name="connsiteX160" fmla="*/ 1662275 w 4059464"/>
                              <a:gd name="connsiteY160" fmla="*/ 87723 h 2466949"/>
                              <a:gd name="connsiteX161" fmla="*/ 1779113 w 4059464"/>
                              <a:gd name="connsiteY161" fmla="*/ 71641 h 2466949"/>
                              <a:gd name="connsiteX162" fmla="*/ 1947799 w 4059464"/>
                              <a:gd name="connsiteY162" fmla="*/ 62504 h 2466949"/>
                              <a:gd name="connsiteX163" fmla="*/ 2086304 w 4059464"/>
                              <a:gd name="connsiteY163" fmla="*/ 67606 h 2466949"/>
                              <a:gd name="connsiteX164" fmla="*/ 1950720 w 4059464"/>
                              <a:gd name="connsiteY164" fmla="*/ 63052 h 2466949"/>
                              <a:gd name="connsiteX165" fmla="*/ 1782034 w 4059464"/>
                              <a:gd name="connsiteY165" fmla="*/ 71641 h 2466949"/>
                              <a:gd name="connsiteX166" fmla="*/ 1665196 w 4059464"/>
                              <a:gd name="connsiteY166" fmla="*/ 87725 h 2466949"/>
                              <a:gd name="connsiteX167" fmla="*/ 1609698 w 4059464"/>
                              <a:gd name="connsiteY167" fmla="*/ 102346 h 2466949"/>
                              <a:gd name="connsiteX168" fmla="*/ 1561503 w 4059464"/>
                              <a:gd name="connsiteY168" fmla="*/ 119891 h 2466949"/>
                              <a:gd name="connsiteX169" fmla="*/ 1494321 w 4059464"/>
                              <a:gd name="connsiteY169" fmla="*/ 128663 h 2466949"/>
                              <a:gd name="connsiteX170" fmla="*/ 1240198 w 4059464"/>
                              <a:gd name="connsiteY170" fmla="*/ 226622 h 2466949"/>
                              <a:gd name="connsiteX171" fmla="*/ 1148187 w 4059464"/>
                              <a:gd name="connsiteY171" fmla="*/ 267560 h 2466949"/>
                              <a:gd name="connsiteX172" fmla="*/ 1120439 w 4059464"/>
                              <a:gd name="connsiteY172" fmla="*/ 277796 h 2466949"/>
                              <a:gd name="connsiteX173" fmla="*/ 1095610 w 4059464"/>
                              <a:gd name="connsiteY173" fmla="*/ 290954 h 2466949"/>
                              <a:gd name="connsiteX174" fmla="*/ 1048875 w 4059464"/>
                              <a:gd name="connsiteY174" fmla="*/ 315810 h 2466949"/>
                              <a:gd name="connsiteX175" fmla="*/ 975851 w 4059464"/>
                              <a:gd name="connsiteY175" fmla="*/ 353824 h 2466949"/>
                              <a:gd name="connsiteX176" fmla="*/ 920353 w 4059464"/>
                              <a:gd name="connsiteY176" fmla="*/ 397686 h 2466949"/>
                              <a:gd name="connsiteX177" fmla="*/ 759701 w 4059464"/>
                              <a:gd name="connsiteY177" fmla="*/ 523425 h 2466949"/>
                              <a:gd name="connsiteX178" fmla="*/ 692519 w 4059464"/>
                              <a:gd name="connsiteY178" fmla="*/ 584833 h 2466949"/>
                              <a:gd name="connsiteX179" fmla="*/ 439857 w 4059464"/>
                              <a:gd name="connsiteY179" fmla="*/ 881635 h 2466949"/>
                              <a:gd name="connsiteX180" fmla="*/ 388740 w 4059464"/>
                              <a:gd name="connsiteY180" fmla="*/ 951815 h 2466949"/>
                              <a:gd name="connsiteX181" fmla="*/ 365372 w 4059464"/>
                              <a:gd name="connsiteY181" fmla="*/ 994216 h 2466949"/>
                              <a:gd name="connsiteX182" fmla="*/ 342005 w 4059464"/>
                              <a:gd name="connsiteY182" fmla="*/ 1033691 h 2466949"/>
                              <a:gd name="connsiteX183" fmla="*/ 298190 w 4059464"/>
                              <a:gd name="connsiteY183" fmla="*/ 1115568 h 2466949"/>
                              <a:gd name="connsiteX184" fmla="*/ 249995 w 4059464"/>
                              <a:gd name="connsiteY184" fmla="*/ 1191596 h 2466949"/>
                              <a:gd name="connsiteX185" fmla="*/ 234322 w 4059464"/>
                              <a:gd name="connsiteY185" fmla="*/ 1234390 h 2466949"/>
                              <a:gd name="connsiteX186" fmla="*/ 233929 w 4059464"/>
                              <a:gd name="connsiteY186" fmla="*/ 1235458 h 2466949"/>
                              <a:gd name="connsiteX187" fmla="*/ 222246 w 4059464"/>
                              <a:gd name="connsiteY187" fmla="*/ 1255928 h 2466949"/>
                              <a:gd name="connsiteX188" fmla="*/ 206181 w 4059464"/>
                              <a:gd name="connsiteY188" fmla="*/ 1324646 h 2466949"/>
                              <a:gd name="connsiteX189" fmla="*/ 203260 w 4059464"/>
                              <a:gd name="connsiteY189" fmla="*/ 1361197 h 2466949"/>
                              <a:gd name="connsiteX190" fmla="*/ 204626 w 4059464"/>
                              <a:gd name="connsiteY190" fmla="*/ 1361472 h 2466949"/>
                              <a:gd name="connsiteX191" fmla="*/ 184273 w 4059464"/>
                              <a:gd name="connsiteY191" fmla="*/ 1421142 h 2466949"/>
                              <a:gd name="connsiteX192" fmla="*/ 165288 w 4059464"/>
                              <a:gd name="connsiteY192" fmla="*/ 1481088 h 2466949"/>
                              <a:gd name="connsiteX193" fmla="*/ 144841 w 4059464"/>
                              <a:gd name="connsiteY193" fmla="*/ 1568813 h 2466949"/>
                              <a:gd name="connsiteX194" fmla="*/ 148815 w 4059464"/>
                              <a:gd name="connsiteY194" fmla="*/ 1570139 h 2466949"/>
                              <a:gd name="connsiteX195" fmla="*/ 148498 w 4059464"/>
                              <a:gd name="connsiteY195" fmla="*/ 1571498 h 2466949"/>
                              <a:gd name="connsiteX196" fmla="*/ 144840 w 4059464"/>
                              <a:gd name="connsiteY196" fmla="*/ 1570276 h 2466949"/>
                              <a:gd name="connsiteX197" fmla="*/ 133156 w 4059464"/>
                              <a:gd name="connsiteY197" fmla="*/ 1650690 h 2466949"/>
                              <a:gd name="connsiteX198" fmla="*/ 131182 w 4059464"/>
                              <a:gd name="connsiteY198" fmla="*/ 1672422 h 2466949"/>
                              <a:gd name="connsiteX199" fmla="*/ 130235 w 4059464"/>
                              <a:gd name="connsiteY199" fmla="*/ 1677007 h 2466949"/>
                              <a:gd name="connsiteX200" fmla="*/ 120012 w 4059464"/>
                              <a:gd name="connsiteY200" fmla="*/ 1732566 h 2466949"/>
                              <a:gd name="connsiteX201" fmla="*/ 143380 w 4059464"/>
                              <a:gd name="connsiteY201" fmla="*/ 1909479 h 2466949"/>
                              <a:gd name="connsiteX202" fmla="*/ 136077 w 4059464"/>
                              <a:gd name="connsiteY202" fmla="*/ 1850996 h 2466949"/>
                              <a:gd name="connsiteX203" fmla="*/ 140459 w 4059464"/>
                              <a:gd name="connsiteY203" fmla="*/ 1795436 h 2466949"/>
                              <a:gd name="connsiteX204" fmla="*/ 153602 w 4059464"/>
                              <a:gd name="connsiteY204" fmla="*/ 1704787 h 2466949"/>
                              <a:gd name="connsiteX205" fmla="*/ 157985 w 4059464"/>
                              <a:gd name="connsiteY205" fmla="*/ 1671159 h 2466949"/>
                              <a:gd name="connsiteX206" fmla="*/ 163826 w 4059464"/>
                              <a:gd name="connsiteY206" fmla="*/ 1637532 h 2466949"/>
                              <a:gd name="connsiteX207" fmla="*/ 175510 w 4059464"/>
                              <a:gd name="connsiteY207" fmla="*/ 1571737 h 2466949"/>
                              <a:gd name="connsiteX208" fmla="*/ 200338 w 4059464"/>
                              <a:gd name="connsiteY208" fmla="*/ 1484012 h 2466949"/>
                              <a:gd name="connsiteX209" fmla="*/ 238310 w 4059464"/>
                              <a:gd name="connsiteY209" fmla="*/ 1355349 h 2466949"/>
                              <a:gd name="connsiteX210" fmla="*/ 255836 w 4059464"/>
                              <a:gd name="connsiteY210" fmla="*/ 1293942 h 2466949"/>
                              <a:gd name="connsiteX211" fmla="*/ 274823 w 4059464"/>
                              <a:gd name="connsiteY211" fmla="*/ 1233997 h 2466949"/>
                              <a:gd name="connsiteX212" fmla="*/ 409186 w 4059464"/>
                              <a:gd name="connsiteY212" fmla="*/ 988367 h 2466949"/>
                              <a:gd name="connsiteX213" fmla="*/ 414116 w 4059464"/>
                              <a:gd name="connsiteY213" fmla="*/ 973199 h 2466949"/>
                              <a:gd name="connsiteX214" fmla="*/ 421947 w 4059464"/>
                              <a:gd name="connsiteY214" fmla="*/ 943059 h 2466949"/>
                              <a:gd name="connsiteX215" fmla="*/ 423791 w 4059464"/>
                              <a:gd name="connsiteY215" fmla="*/ 941581 h 2466949"/>
                              <a:gd name="connsiteX216" fmla="*/ 410646 w 4059464"/>
                              <a:gd name="connsiteY216" fmla="*/ 988367 h 2466949"/>
                              <a:gd name="connsiteX217" fmla="*/ 276282 w 4059464"/>
                              <a:gd name="connsiteY217" fmla="*/ 1233997 h 2466949"/>
                              <a:gd name="connsiteX218" fmla="*/ 257297 w 4059464"/>
                              <a:gd name="connsiteY218" fmla="*/ 1293942 h 2466949"/>
                              <a:gd name="connsiteX219" fmla="*/ 239771 w 4059464"/>
                              <a:gd name="connsiteY219" fmla="*/ 1355349 h 2466949"/>
                              <a:gd name="connsiteX220" fmla="*/ 201799 w 4059464"/>
                              <a:gd name="connsiteY220" fmla="*/ 1484012 h 2466949"/>
                              <a:gd name="connsiteX221" fmla="*/ 176970 w 4059464"/>
                              <a:gd name="connsiteY221" fmla="*/ 1571737 h 2466949"/>
                              <a:gd name="connsiteX222" fmla="*/ 165286 w 4059464"/>
                              <a:gd name="connsiteY222" fmla="*/ 1637532 h 2466949"/>
                              <a:gd name="connsiteX223" fmla="*/ 159444 w 4059464"/>
                              <a:gd name="connsiteY223" fmla="*/ 1671159 h 2466949"/>
                              <a:gd name="connsiteX224" fmla="*/ 155064 w 4059464"/>
                              <a:gd name="connsiteY224" fmla="*/ 1704787 h 2466949"/>
                              <a:gd name="connsiteX225" fmla="*/ 169668 w 4059464"/>
                              <a:gd name="connsiteY225" fmla="*/ 1687242 h 2466949"/>
                              <a:gd name="connsiteX226" fmla="*/ 171128 w 4059464"/>
                              <a:gd name="connsiteY226" fmla="*/ 1675546 h 2466949"/>
                              <a:gd name="connsiteX227" fmla="*/ 181352 w 4059464"/>
                              <a:gd name="connsiteY227" fmla="*/ 1608290 h 2466949"/>
                              <a:gd name="connsiteX228" fmla="*/ 179891 w 4059464"/>
                              <a:gd name="connsiteY228" fmla="*/ 1573200 h 2466949"/>
                              <a:gd name="connsiteX229" fmla="*/ 201799 w 4059464"/>
                              <a:gd name="connsiteY229" fmla="*/ 1510330 h 2466949"/>
                              <a:gd name="connsiteX230" fmla="*/ 210562 w 4059464"/>
                              <a:gd name="connsiteY230" fmla="*/ 1513254 h 2466949"/>
                              <a:gd name="connsiteX231" fmla="*/ 213128 w 4059464"/>
                              <a:gd name="connsiteY231" fmla="*/ 1507258 h 2466949"/>
                              <a:gd name="connsiteX232" fmla="*/ 204543 w 4059464"/>
                              <a:gd name="connsiteY232" fmla="*/ 1542024 h 2466949"/>
                              <a:gd name="connsiteX233" fmla="*/ 190115 w 4059464"/>
                              <a:gd name="connsiteY233" fmla="*/ 1583434 h 2466949"/>
                              <a:gd name="connsiteX234" fmla="*/ 190849 w 4059464"/>
                              <a:gd name="connsiteY234" fmla="*/ 1601077 h 2466949"/>
                              <a:gd name="connsiteX235" fmla="*/ 175711 w 4059464"/>
                              <a:gd name="connsiteY235" fmla="*/ 1702497 h 2466949"/>
                              <a:gd name="connsiteX236" fmla="*/ 165286 w 4059464"/>
                              <a:gd name="connsiteY236" fmla="*/ 1715021 h 2466949"/>
                              <a:gd name="connsiteX237" fmla="*/ 152143 w 4059464"/>
                              <a:gd name="connsiteY237" fmla="*/ 1805670 h 2466949"/>
                              <a:gd name="connsiteX238" fmla="*/ 146301 w 4059464"/>
                              <a:gd name="connsiteY238" fmla="*/ 1867078 h 2466949"/>
                              <a:gd name="connsiteX239" fmla="*/ 146802 w 4059464"/>
                              <a:gd name="connsiteY239" fmla="*/ 1877612 h 2466949"/>
                              <a:gd name="connsiteX240" fmla="*/ 3921633 w 4059464"/>
                              <a:gd name="connsiteY240" fmla="*/ 2179963 h 2466949"/>
                              <a:gd name="connsiteX241" fmla="*/ 3915791 w 4059464"/>
                              <a:gd name="connsiteY241" fmla="*/ 2160957 h 2466949"/>
                              <a:gd name="connsiteX242" fmla="*/ 3918712 w 4059464"/>
                              <a:gd name="connsiteY242" fmla="*/ 2137563 h 2466949"/>
                              <a:gd name="connsiteX243" fmla="*/ 3913879 w 4059464"/>
                              <a:gd name="connsiteY243" fmla="*/ 2121434 h 2466949"/>
                              <a:gd name="connsiteX244" fmla="*/ 3915564 w 4059464"/>
                              <a:gd name="connsiteY244" fmla="*/ 2119263 h 2466949"/>
                              <a:gd name="connsiteX245" fmla="*/ 3920171 w 4059464"/>
                              <a:gd name="connsiteY245" fmla="*/ 2134639 h 2466949"/>
                              <a:gd name="connsiteX246" fmla="*/ 3923745 w 4059464"/>
                              <a:gd name="connsiteY246" fmla="*/ 2101725 h 2466949"/>
                              <a:gd name="connsiteX247" fmla="*/ 3933315 w 4059464"/>
                              <a:gd name="connsiteY247" fmla="*/ 2079079 h 2466949"/>
                              <a:gd name="connsiteX248" fmla="*/ 3926013 w 4059464"/>
                              <a:gd name="connsiteY248" fmla="*/ 2146334 h 2466949"/>
                              <a:gd name="connsiteX249" fmla="*/ 3923092 w 4059464"/>
                              <a:gd name="connsiteY249" fmla="*/ 2169728 h 2466949"/>
                              <a:gd name="connsiteX250" fmla="*/ 3926160 w 4059464"/>
                              <a:gd name="connsiteY250" fmla="*/ 2179711 h 2466949"/>
                              <a:gd name="connsiteX251" fmla="*/ 3965965 w 4059464"/>
                              <a:gd name="connsiteY251" fmla="*/ 2227509 h 2466949"/>
                              <a:gd name="connsiteX252" fmla="*/ 3982971 w 4059464"/>
                              <a:gd name="connsiteY252" fmla="*/ 2156570 h 2466949"/>
                              <a:gd name="connsiteX253" fmla="*/ 3982973 w 4059464"/>
                              <a:gd name="connsiteY253" fmla="*/ 2156571 h 2466949"/>
                              <a:gd name="connsiteX254" fmla="*/ 3965967 w 4059464"/>
                              <a:gd name="connsiteY254" fmla="*/ 2227509 h 2466949"/>
                              <a:gd name="connsiteX255" fmla="*/ 3969827 w 4059464"/>
                              <a:gd name="connsiteY255" fmla="*/ 2288575 h 2466949"/>
                              <a:gd name="connsiteX256" fmla="*/ 3969827 w 4059464"/>
                              <a:gd name="connsiteY256" fmla="*/ 2283435 h 2466949"/>
                              <a:gd name="connsiteX257" fmla="*/ 3984432 w 4059464"/>
                              <a:gd name="connsiteY257" fmla="*/ 2238446 h 2466949"/>
                              <a:gd name="connsiteX258" fmla="*/ 3985346 w 4059464"/>
                              <a:gd name="connsiteY258" fmla="*/ 2200798 h 2466949"/>
                              <a:gd name="connsiteX259" fmla="*/ 3987353 w 4059464"/>
                              <a:gd name="connsiteY259" fmla="*/ 2160957 h 2466949"/>
                              <a:gd name="connsiteX260" fmla="*/ 3996116 w 4059464"/>
                              <a:gd name="connsiteY260" fmla="*/ 2141949 h 2466949"/>
                              <a:gd name="connsiteX261" fmla="*/ 3997084 w 4059464"/>
                              <a:gd name="connsiteY261" fmla="*/ 2146187 h 2466949"/>
                              <a:gd name="connsiteX262" fmla="*/ 3990274 w 4059464"/>
                              <a:gd name="connsiteY262" fmla="*/ 2160955 h 2466949"/>
                              <a:gd name="connsiteX263" fmla="*/ 3987353 w 4059464"/>
                              <a:gd name="connsiteY263" fmla="*/ 2238446 h 2466949"/>
                              <a:gd name="connsiteX264" fmla="*/ 3981511 w 4059464"/>
                              <a:gd name="connsiteY264" fmla="*/ 2375882 h 2466949"/>
                              <a:gd name="connsiteX265" fmla="*/ 3968366 w 4059464"/>
                              <a:gd name="connsiteY265" fmla="*/ 2361261 h 2466949"/>
                              <a:gd name="connsiteX266" fmla="*/ 3964111 w 4059464"/>
                              <a:gd name="connsiteY266" fmla="*/ 2356148 h 2466949"/>
                              <a:gd name="connsiteX267" fmla="*/ 3964636 w 4059464"/>
                              <a:gd name="connsiteY267" fmla="*/ 2353562 h 2466949"/>
                              <a:gd name="connsiteX268" fmla="*/ 3969827 w 4059464"/>
                              <a:gd name="connsiteY268" fmla="*/ 2359798 h 2466949"/>
                              <a:gd name="connsiteX269" fmla="*/ 3984432 w 4059464"/>
                              <a:gd name="connsiteY269" fmla="*/ 2372958 h 2466949"/>
                              <a:gd name="connsiteX270" fmla="*/ 3990495 w 4059464"/>
                              <a:gd name="connsiteY270" fmla="*/ 2368912 h 2466949"/>
                              <a:gd name="connsiteX271" fmla="*/ 3990274 w 4059464"/>
                              <a:gd name="connsiteY271" fmla="*/ 2370034 h 2466949"/>
                              <a:gd name="connsiteX272" fmla="*/ 3981511 w 4059464"/>
                              <a:gd name="connsiteY272" fmla="*/ 2375882 h 2466949"/>
                              <a:gd name="connsiteX273" fmla="*/ 3979311 w 4059464"/>
                              <a:gd name="connsiteY273" fmla="*/ 2466949 h 2466949"/>
                              <a:gd name="connsiteX274" fmla="*/ 4014261 w 4059464"/>
                              <a:gd name="connsiteY274" fmla="*/ 2466949 h 2466949"/>
                              <a:gd name="connsiteX275" fmla="*/ 4021675 w 4059464"/>
                              <a:gd name="connsiteY275" fmla="*/ 2431075 h 2466949"/>
                              <a:gd name="connsiteX276" fmla="*/ 4032629 w 4059464"/>
                              <a:gd name="connsiteY276" fmla="*/ 2384654 h 2466949"/>
                              <a:gd name="connsiteX277" fmla="*/ 4037009 w 4059464"/>
                              <a:gd name="connsiteY277" fmla="*/ 2330557 h 2466949"/>
                              <a:gd name="connsiteX278" fmla="*/ 4050154 w 4059464"/>
                              <a:gd name="connsiteY278" fmla="*/ 2266225 h 2466949"/>
                              <a:gd name="connsiteX279" fmla="*/ 4054535 w 4059464"/>
                              <a:gd name="connsiteY279" fmla="*/ 2222363 h 2466949"/>
                              <a:gd name="connsiteX280" fmla="*/ 4058917 w 4059464"/>
                              <a:gd name="connsiteY280" fmla="*/ 2144873 h 2466949"/>
                              <a:gd name="connsiteX281" fmla="*/ 4057456 w 4059464"/>
                              <a:gd name="connsiteY281" fmla="*/ 2102472 h 2466949"/>
                              <a:gd name="connsiteX282" fmla="*/ 4058917 w 4059464"/>
                              <a:gd name="connsiteY282" fmla="*/ 2041065 h 2466949"/>
                              <a:gd name="connsiteX283" fmla="*/ 4055996 w 4059464"/>
                              <a:gd name="connsiteY283" fmla="*/ 2039603 h 2466949"/>
                              <a:gd name="connsiteX284" fmla="*/ 4054535 w 4059464"/>
                              <a:gd name="connsiteY284" fmla="*/ 2061534 h 2466949"/>
                              <a:gd name="connsiteX285" fmla="*/ 4051614 w 4059464"/>
                              <a:gd name="connsiteY285" fmla="*/ 2083466 h 2466949"/>
                              <a:gd name="connsiteX286" fmla="*/ 4050154 w 4059464"/>
                              <a:gd name="connsiteY286" fmla="*/ 2124404 h 2466949"/>
                              <a:gd name="connsiteX287" fmla="*/ 4047233 w 4059464"/>
                              <a:gd name="connsiteY287" fmla="*/ 2172652 h 2466949"/>
                              <a:gd name="connsiteX288" fmla="*/ 4039930 w 4059464"/>
                              <a:gd name="connsiteY288" fmla="*/ 2223826 h 2466949"/>
                              <a:gd name="connsiteX289" fmla="*/ 4031167 w 4059464"/>
                              <a:gd name="connsiteY289" fmla="*/ 2277922 h 2466949"/>
                              <a:gd name="connsiteX290" fmla="*/ 4020945 w 4059464"/>
                              <a:gd name="connsiteY290" fmla="*/ 2330557 h 2466949"/>
                              <a:gd name="connsiteX291" fmla="*/ 4001958 w 4059464"/>
                              <a:gd name="connsiteY291" fmla="*/ 2441675 h 2466949"/>
                              <a:gd name="connsiteX292" fmla="*/ 4001958 w 4059464"/>
                              <a:gd name="connsiteY292" fmla="*/ 2441676 h 2466949"/>
                              <a:gd name="connsiteX293" fmla="*/ 3984432 w 4059464"/>
                              <a:gd name="connsiteY293" fmla="*/ 2451910 h 2466949"/>
                              <a:gd name="connsiteX294" fmla="*/ 3870087 w 4059464"/>
                              <a:gd name="connsiteY294" fmla="*/ 2466949 h 2466949"/>
                              <a:gd name="connsiteX295" fmla="*/ 3900603 w 4059464"/>
                              <a:gd name="connsiteY295" fmla="*/ 2466949 h 2466949"/>
                              <a:gd name="connsiteX296" fmla="*/ 3904107 w 4059464"/>
                              <a:gd name="connsiteY296" fmla="*/ 2456296 h 2466949"/>
                              <a:gd name="connsiteX297" fmla="*/ 3921633 w 4059464"/>
                              <a:gd name="connsiteY297" fmla="*/ 2362722 h 2466949"/>
                              <a:gd name="connsiteX298" fmla="*/ 3945000 w 4059464"/>
                              <a:gd name="connsiteY298" fmla="*/ 2250143 h 2466949"/>
                              <a:gd name="connsiteX299" fmla="*/ 3909949 w 4059464"/>
                              <a:gd name="connsiteY299" fmla="*/ 2305702 h 2466949"/>
                              <a:gd name="connsiteX300" fmla="*/ 3901186 w 4059464"/>
                              <a:gd name="connsiteY300" fmla="*/ 2353950 h 2466949"/>
                              <a:gd name="connsiteX301" fmla="*/ 3892423 w 4059464"/>
                              <a:gd name="connsiteY301" fmla="*/ 2370034 h 2466949"/>
                              <a:gd name="connsiteX302" fmla="*/ 3877818 w 4059464"/>
                              <a:gd name="connsiteY302" fmla="*/ 2440214 h 2466949"/>
                              <a:gd name="connsiteX303" fmla="*/ 65917 w 4059464"/>
                              <a:gd name="connsiteY303" fmla="*/ 2466949 h 2466949"/>
                              <a:gd name="connsiteX304" fmla="*/ 106379 w 4059464"/>
                              <a:gd name="connsiteY304" fmla="*/ 2466949 h 2466949"/>
                              <a:gd name="connsiteX305" fmla="*/ 104437 w 4059464"/>
                              <a:gd name="connsiteY305" fmla="*/ 2459649 h 2466949"/>
                              <a:gd name="connsiteX306" fmla="*/ 89341 w 4059464"/>
                              <a:gd name="connsiteY306" fmla="*/ 2384654 h 2466949"/>
                              <a:gd name="connsiteX307" fmla="*/ 67435 w 4059464"/>
                              <a:gd name="connsiteY307" fmla="*/ 2314475 h 2466949"/>
                              <a:gd name="connsiteX308" fmla="*/ 57211 w 4059464"/>
                              <a:gd name="connsiteY308" fmla="*/ 2245758 h 2466949"/>
                              <a:gd name="connsiteX309" fmla="*/ 38226 w 4059464"/>
                              <a:gd name="connsiteY309" fmla="*/ 2162418 h 2466949"/>
                              <a:gd name="connsiteX310" fmla="*/ 35305 w 4059464"/>
                              <a:gd name="connsiteY310" fmla="*/ 2162418 h 2466949"/>
                              <a:gd name="connsiteX311" fmla="*/ 26542 w 4059464"/>
                              <a:gd name="connsiteY311" fmla="*/ 2074693 h 2466949"/>
                              <a:gd name="connsiteX312" fmla="*/ 26542 w 4059464"/>
                              <a:gd name="connsiteY312" fmla="*/ 1984044 h 2466949"/>
                              <a:gd name="connsiteX313" fmla="*/ 33843 w 4059464"/>
                              <a:gd name="connsiteY313" fmla="*/ 1913864 h 2466949"/>
                              <a:gd name="connsiteX314" fmla="*/ 30922 w 4059464"/>
                              <a:gd name="connsiteY314" fmla="*/ 1861229 h 2466949"/>
                              <a:gd name="connsiteX315" fmla="*/ 33843 w 4059464"/>
                              <a:gd name="connsiteY315" fmla="*/ 1780816 h 2466949"/>
                              <a:gd name="connsiteX316" fmla="*/ 35305 w 4059464"/>
                              <a:gd name="connsiteY316" fmla="*/ 1758884 h 2466949"/>
                              <a:gd name="connsiteX317" fmla="*/ 39685 w 4059464"/>
                              <a:gd name="connsiteY317" fmla="*/ 1722332 h 2466949"/>
                              <a:gd name="connsiteX318" fmla="*/ 57211 w 4059464"/>
                              <a:gd name="connsiteY318" fmla="*/ 1656538 h 2466949"/>
                              <a:gd name="connsiteX319" fmla="*/ 67435 w 4059464"/>
                              <a:gd name="connsiteY319" fmla="*/ 1598055 h 2466949"/>
                              <a:gd name="connsiteX320" fmla="*/ 70325 w 4059464"/>
                              <a:gd name="connsiteY320" fmla="*/ 1608445 h 2466949"/>
                              <a:gd name="connsiteX321" fmla="*/ 61593 w 4059464"/>
                              <a:gd name="connsiteY321" fmla="*/ 1652152 h 2466949"/>
                              <a:gd name="connsiteX322" fmla="*/ 44067 w 4059464"/>
                              <a:gd name="connsiteY322" fmla="*/ 1717945 h 2466949"/>
                              <a:gd name="connsiteX323" fmla="*/ 39685 w 4059464"/>
                              <a:gd name="connsiteY323" fmla="*/ 1754498 h 2466949"/>
                              <a:gd name="connsiteX324" fmla="*/ 38226 w 4059464"/>
                              <a:gd name="connsiteY324" fmla="*/ 1776429 h 2466949"/>
                              <a:gd name="connsiteX325" fmla="*/ 35305 w 4059464"/>
                              <a:gd name="connsiteY325" fmla="*/ 1856844 h 2466949"/>
                              <a:gd name="connsiteX326" fmla="*/ 38226 w 4059464"/>
                              <a:gd name="connsiteY326" fmla="*/ 1909479 h 2466949"/>
                              <a:gd name="connsiteX327" fmla="*/ 49903 w 4059464"/>
                              <a:gd name="connsiteY327" fmla="*/ 1924092 h 2466949"/>
                              <a:gd name="connsiteX328" fmla="*/ 36764 w 4059464"/>
                              <a:gd name="connsiteY328" fmla="*/ 1910940 h 2466949"/>
                              <a:gd name="connsiteX329" fmla="*/ 29463 w 4059464"/>
                              <a:gd name="connsiteY329" fmla="*/ 1981120 h 2466949"/>
                              <a:gd name="connsiteX330" fmla="*/ 29463 w 4059464"/>
                              <a:gd name="connsiteY330" fmla="*/ 2071769 h 2466949"/>
                              <a:gd name="connsiteX331" fmla="*/ 38226 w 4059464"/>
                              <a:gd name="connsiteY331" fmla="*/ 2159494 h 2466949"/>
                              <a:gd name="connsiteX332" fmla="*/ 41146 w 4059464"/>
                              <a:gd name="connsiteY332" fmla="*/ 2159494 h 2466949"/>
                              <a:gd name="connsiteX333" fmla="*/ 54290 w 4059464"/>
                              <a:gd name="connsiteY333" fmla="*/ 2114169 h 2466949"/>
                              <a:gd name="connsiteX334" fmla="*/ 51369 w 4059464"/>
                              <a:gd name="connsiteY334" fmla="*/ 2065921 h 2466949"/>
                              <a:gd name="connsiteX335" fmla="*/ 49909 w 4059464"/>
                              <a:gd name="connsiteY335" fmla="*/ 2017671 h 2466949"/>
                              <a:gd name="connsiteX336" fmla="*/ 49909 w 4059464"/>
                              <a:gd name="connsiteY336" fmla="*/ 1924100 h 2466949"/>
                              <a:gd name="connsiteX337" fmla="*/ 54290 w 4059464"/>
                              <a:gd name="connsiteY337" fmla="*/ 1878774 h 2466949"/>
                              <a:gd name="connsiteX338" fmla="*/ 58672 w 4059464"/>
                              <a:gd name="connsiteY338" fmla="*/ 1820291 h 2466949"/>
                              <a:gd name="connsiteX339" fmla="*/ 64514 w 4059464"/>
                              <a:gd name="connsiteY339" fmla="*/ 1761808 h 2466949"/>
                              <a:gd name="connsiteX340" fmla="*/ 65426 w 4059464"/>
                              <a:gd name="connsiteY340" fmla="*/ 1759981 h 2466949"/>
                              <a:gd name="connsiteX341" fmla="*/ 68895 w 4059464"/>
                              <a:gd name="connsiteY341" fmla="*/ 1780816 h 2466949"/>
                              <a:gd name="connsiteX342" fmla="*/ 87882 w 4059464"/>
                              <a:gd name="connsiteY342" fmla="*/ 1807133 h 2466949"/>
                              <a:gd name="connsiteX343" fmla="*/ 98104 w 4059464"/>
                              <a:gd name="connsiteY343" fmla="*/ 1821754 h 2466949"/>
                              <a:gd name="connsiteX344" fmla="*/ 109788 w 4059464"/>
                              <a:gd name="connsiteY344" fmla="*/ 1799822 h 2466949"/>
                              <a:gd name="connsiteX345" fmla="*/ 109788 w 4059464"/>
                              <a:gd name="connsiteY345" fmla="*/ 1806402 h 2466949"/>
                              <a:gd name="connsiteX346" fmla="*/ 103946 w 4059464"/>
                              <a:gd name="connsiteY346" fmla="*/ 1817367 h 2466949"/>
                              <a:gd name="connsiteX347" fmla="*/ 100660 w 4059464"/>
                              <a:gd name="connsiteY347" fmla="*/ 1871465 h 2466949"/>
                              <a:gd name="connsiteX348" fmla="*/ 103078 w 4059464"/>
                              <a:gd name="connsiteY348" fmla="*/ 1908054 h 2466949"/>
                              <a:gd name="connsiteX349" fmla="*/ 98104 w 4059464"/>
                              <a:gd name="connsiteY349" fmla="*/ 1924100 h 2466949"/>
                              <a:gd name="connsiteX350" fmla="*/ 95183 w 4059464"/>
                              <a:gd name="connsiteY350" fmla="*/ 1947493 h 2466949"/>
                              <a:gd name="connsiteX351" fmla="*/ 89341 w 4059464"/>
                              <a:gd name="connsiteY351" fmla="*/ 2013286 h 2466949"/>
                              <a:gd name="connsiteX352" fmla="*/ 92262 w 4059464"/>
                              <a:gd name="connsiteY352" fmla="*/ 2060072 h 2466949"/>
                              <a:gd name="connsiteX353" fmla="*/ 99565 w 4059464"/>
                              <a:gd name="connsiteY353" fmla="*/ 2096625 h 2466949"/>
                              <a:gd name="connsiteX354" fmla="*/ 106867 w 4059464"/>
                              <a:gd name="connsiteY354" fmla="*/ 2096625 h 2466949"/>
                              <a:gd name="connsiteX355" fmla="*/ 131696 w 4059464"/>
                              <a:gd name="connsiteY355" fmla="*/ 2122943 h 2466949"/>
                              <a:gd name="connsiteX356" fmla="*/ 140459 w 4059464"/>
                              <a:gd name="connsiteY356" fmla="*/ 2156570 h 2466949"/>
                              <a:gd name="connsiteX357" fmla="*/ 150681 w 4059464"/>
                              <a:gd name="connsiteY357" fmla="*/ 2191660 h 2466949"/>
                              <a:gd name="connsiteX358" fmla="*/ 157985 w 4059464"/>
                              <a:gd name="connsiteY358" fmla="*/ 2247219 h 2466949"/>
                              <a:gd name="connsiteX359" fmla="*/ 169668 w 4059464"/>
                              <a:gd name="connsiteY359" fmla="*/ 2247219 h 2466949"/>
                              <a:gd name="connsiteX360" fmla="*/ 179891 w 4059464"/>
                              <a:gd name="connsiteY360" fmla="*/ 2308626 h 2466949"/>
                              <a:gd name="connsiteX361" fmla="*/ 194496 w 4059464"/>
                              <a:gd name="connsiteY361" fmla="*/ 2356876 h 2466949"/>
                              <a:gd name="connsiteX362" fmla="*/ 185733 w 4059464"/>
                              <a:gd name="connsiteY362" fmla="*/ 2301317 h 2466949"/>
                              <a:gd name="connsiteX363" fmla="*/ 178431 w 4059464"/>
                              <a:gd name="connsiteY363" fmla="*/ 2247219 h 2466949"/>
                              <a:gd name="connsiteX364" fmla="*/ 176970 w 4059464"/>
                              <a:gd name="connsiteY364" fmla="*/ 2223826 h 2466949"/>
                              <a:gd name="connsiteX365" fmla="*/ 177094 w 4059464"/>
                              <a:gd name="connsiteY365" fmla="*/ 2220687 h 2466949"/>
                              <a:gd name="connsiteX366" fmla="*/ 194505 w 4059464"/>
                              <a:gd name="connsiteY366" fmla="*/ 2334891 h 2466949"/>
                              <a:gd name="connsiteX367" fmla="*/ 227553 w 4059464"/>
                              <a:gd name="connsiteY367" fmla="*/ 2466949 h 2466949"/>
                              <a:gd name="connsiteX368" fmla="*/ 3868012 w 4059464"/>
                              <a:gd name="connsiteY368" fmla="*/ 2466949 h 2466949"/>
                              <a:gd name="connsiteX369" fmla="*/ 3874897 w 4059464"/>
                              <a:gd name="connsiteY369" fmla="*/ 2443138 h 2466949"/>
                              <a:gd name="connsiteX370" fmla="*/ 3889502 w 4059464"/>
                              <a:gd name="connsiteY370" fmla="*/ 2372958 h 2466949"/>
                              <a:gd name="connsiteX371" fmla="*/ 3898265 w 4059464"/>
                              <a:gd name="connsiteY371" fmla="*/ 2356876 h 2466949"/>
                              <a:gd name="connsiteX372" fmla="*/ 3907028 w 4059464"/>
                              <a:gd name="connsiteY372" fmla="*/ 2308626 h 2466949"/>
                              <a:gd name="connsiteX373" fmla="*/ 3942079 w 4059464"/>
                              <a:gd name="connsiteY373" fmla="*/ 2253067 h 2466949"/>
                              <a:gd name="connsiteX374" fmla="*/ 3947921 w 4059464"/>
                              <a:gd name="connsiteY374" fmla="*/ 2231137 h 2466949"/>
                              <a:gd name="connsiteX375" fmla="*/ 3949381 w 4059464"/>
                              <a:gd name="connsiteY375" fmla="*/ 2194584 h 2466949"/>
                              <a:gd name="connsiteX376" fmla="*/ 3948751 w 4059464"/>
                              <a:gd name="connsiteY376" fmla="*/ 2187633 h 2466949"/>
                              <a:gd name="connsiteX377" fmla="*/ 3950598 w 4059464"/>
                              <a:gd name="connsiteY377" fmla="*/ 2187531 h 2466949"/>
                              <a:gd name="connsiteX378" fmla="*/ 3951618 w 4059464"/>
                              <a:gd name="connsiteY378" fmla="*/ 2187474 h 2466949"/>
                              <a:gd name="connsiteX379" fmla="*/ 3950840 w 4059464"/>
                              <a:gd name="connsiteY379" fmla="*/ 2190199 h 2466949"/>
                              <a:gd name="connsiteX380" fmla="*/ 3949381 w 4059464"/>
                              <a:gd name="connsiteY380" fmla="*/ 2226750 h 2466949"/>
                              <a:gd name="connsiteX381" fmla="*/ 3953190 w 4059464"/>
                              <a:gd name="connsiteY381" fmla="*/ 2227444 h 2466949"/>
                              <a:gd name="connsiteX382" fmla="*/ 3947921 w 4059464"/>
                              <a:gd name="connsiteY382" fmla="*/ 2247219 h 2466949"/>
                              <a:gd name="connsiteX383" fmla="*/ 3924553 w 4059464"/>
                              <a:gd name="connsiteY383" fmla="*/ 2359800 h 2466949"/>
                              <a:gd name="connsiteX384" fmla="*/ 3907028 w 4059464"/>
                              <a:gd name="connsiteY384" fmla="*/ 2453373 h 2466949"/>
                              <a:gd name="connsiteX385" fmla="*/ 3902849 w 4059464"/>
                              <a:gd name="connsiteY385" fmla="*/ 2466949 h 2466949"/>
                              <a:gd name="connsiteX386" fmla="*/ 3976888 w 4059464"/>
                              <a:gd name="connsiteY386" fmla="*/ 2466949 h 2466949"/>
                              <a:gd name="connsiteX387" fmla="*/ 3981511 w 4059464"/>
                              <a:gd name="connsiteY387" fmla="*/ 2453373 h 2466949"/>
                              <a:gd name="connsiteX388" fmla="*/ 3999037 w 4059464"/>
                              <a:gd name="connsiteY388" fmla="*/ 2443138 h 2466949"/>
                              <a:gd name="connsiteX389" fmla="*/ 4018022 w 4059464"/>
                              <a:gd name="connsiteY389" fmla="*/ 2332019 h 2466949"/>
                              <a:gd name="connsiteX390" fmla="*/ 4028247 w 4059464"/>
                              <a:gd name="connsiteY390" fmla="*/ 2279385 h 2466949"/>
                              <a:gd name="connsiteX391" fmla="*/ 4037009 w 4059464"/>
                              <a:gd name="connsiteY391" fmla="*/ 2225288 h 2466949"/>
                              <a:gd name="connsiteX392" fmla="*/ 4044311 w 4059464"/>
                              <a:gd name="connsiteY392" fmla="*/ 2174115 h 2466949"/>
                              <a:gd name="connsiteX393" fmla="*/ 4047232 w 4059464"/>
                              <a:gd name="connsiteY393" fmla="*/ 2125867 h 2466949"/>
                              <a:gd name="connsiteX394" fmla="*/ 4048693 w 4059464"/>
                              <a:gd name="connsiteY394" fmla="*/ 2084929 h 2466949"/>
                              <a:gd name="connsiteX395" fmla="*/ 4051614 w 4059464"/>
                              <a:gd name="connsiteY395" fmla="*/ 2062997 h 2466949"/>
                              <a:gd name="connsiteX396" fmla="*/ 4053074 w 4059464"/>
                              <a:gd name="connsiteY396" fmla="*/ 2041066 h 2466949"/>
                              <a:gd name="connsiteX397" fmla="*/ 4041390 w 4059464"/>
                              <a:gd name="connsiteY397" fmla="*/ 2032294 h 2466949"/>
                              <a:gd name="connsiteX398" fmla="*/ 4034088 w 4059464"/>
                              <a:gd name="connsiteY398" fmla="*/ 2062997 h 2466949"/>
                              <a:gd name="connsiteX399" fmla="*/ 4025326 w 4059464"/>
                              <a:gd name="connsiteY399" fmla="*/ 2092238 h 2466949"/>
                              <a:gd name="connsiteX400" fmla="*/ 4020943 w 4059464"/>
                              <a:gd name="connsiteY400" fmla="*/ 2140488 h 2466949"/>
                              <a:gd name="connsiteX401" fmla="*/ 4019484 w 4059464"/>
                              <a:gd name="connsiteY401" fmla="*/ 2165342 h 2466949"/>
                              <a:gd name="connsiteX402" fmla="*/ 4016687 w 4059464"/>
                              <a:gd name="connsiteY402" fmla="*/ 2189139 h 2466949"/>
                              <a:gd name="connsiteX403" fmla="*/ 4010721 w 4059464"/>
                              <a:gd name="connsiteY403" fmla="*/ 2193121 h 2466949"/>
                              <a:gd name="connsiteX404" fmla="*/ 4010336 w 4059464"/>
                              <a:gd name="connsiteY404" fmla="*/ 2191431 h 2466949"/>
                              <a:gd name="connsiteX405" fmla="*/ 4016563 w 4059464"/>
                              <a:gd name="connsiteY405" fmla="*/ 2187274 h 2466949"/>
                              <a:gd name="connsiteX406" fmla="*/ 4019484 w 4059464"/>
                              <a:gd name="connsiteY406" fmla="*/ 2162418 h 2466949"/>
                              <a:gd name="connsiteX407" fmla="*/ 4020943 w 4059464"/>
                              <a:gd name="connsiteY407" fmla="*/ 2137563 h 2466949"/>
                              <a:gd name="connsiteX408" fmla="*/ 4025326 w 4059464"/>
                              <a:gd name="connsiteY408" fmla="*/ 2089314 h 2466949"/>
                              <a:gd name="connsiteX409" fmla="*/ 4034088 w 4059464"/>
                              <a:gd name="connsiteY409" fmla="*/ 2060072 h 2466949"/>
                              <a:gd name="connsiteX410" fmla="*/ 4041390 w 4059464"/>
                              <a:gd name="connsiteY410" fmla="*/ 2029369 h 2466949"/>
                              <a:gd name="connsiteX411" fmla="*/ 4038469 w 4059464"/>
                              <a:gd name="connsiteY411" fmla="*/ 1965038 h 2466949"/>
                              <a:gd name="connsiteX412" fmla="*/ 4013642 w 4059464"/>
                              <a:gd name="connsiteY412" fmla="*/ 1981120 h 2466949"/>
                              <a:gd name="connsiteX413" fmla="*/ 3997576 w 4059464"/>
                              <a:gd name="connsiteY413" fmla="*/ 1981120 h 2466949"/>
                              <a:gd name="connsiteX414" fmla="*/ 3985892 w 4059464"/>
                              <a:gd name="connsiteY414" fmla="*/ 2020597 h 2466949"/>
                              <a:gd name="connsiteX415" fmla="*/ 3986082 w 4059464"/>
                              <a:gd name="connsiteY415" fmla="*/ 2027056 h 2466949"/>
                              <a:gd name="connsiteX416" fmla="*/ 3974210 w 4059464"/>
                              <a:gd name="connsiteY416" fmla="*/ 2060072 h 2466949"/>
                              <a:gd name="connsiteX417" fmla="*/ 3974210 w 4059464"/>
                              <a:gd name="connsiteY417" fmla="*/ 2071370 h 2466949"/>
                              <a:gd name="connsiteX418" fmla="*/ 3962524 w 4059464"/>
                              <a:gd name="connsiteY418" fmla="*/ 2070306 h 2466949"/>
                              <a:gd name="connsiteX419" fmla="*/ 3934776 w 4059464"/>
                              <a:gd name="connsiteY419" fmla="*/ 2023520 h 2466949"/>
                              <a:gd name="connsiteX420" fmla="*/ 3927473 w 4059464"/>
                              <a:gd name="connsiteY420" fmla="*/ 1984044 h 2466949"/>
                              <a:gd name="connsiteX421" fmla="*/ 3911408 w 4059464"/>
                              <a:gd name="connsiteY421" fmla="*/ 1972347 h 2466949"/>
                              <a:gd name="connsiteX422" fmla="*/ 3894728 w 4059464"/>
                              <a:gd name="connsiteY422" fmla="*/ 1969962 h 2466949"/>
                              <a:gd name="connsiteX423" fmla="*/ 3895344 w 4059464"/>
                              <a:gd name="connsiteY423" fmla="*/ 1957727 h 2466949"/>
                              <a:gd name="connsiteX424" fmla="*/ 3071139 w 4059464"/>
                              <a:gd name="connsiteY424" fmla="*/ 405878 h 2466949"/>
                              <a:gd name="connsiteX425" fmla="*/ 3049494 w 4059464"/>
                              <a:gd name="connsiteY425" fmla="*/ 392714 h 2466949"/>
                              <a:gd name="connsiteX426" fmla="*/ 3048268 w 4059464"/>
                              <a:gd name="connsiteY426" fmla="*/ 391838 h 2466949"/>
                              <a:gd name="connsiteX427" fmla="*/ 3005913 w 4059464"/>
                              <a:gd name="connsiteY427" fmla="*/ 362596 h 2466949"/>
                              <a:gd name="connsiteX428" fmla="*/ 2924126 w 4059464"/>
                              <a:gd name="connsiteY428" fmla="*/ 309961 h 2466949"/>
                              <a:gd name="connsiteX429" fmla="*/ 2859866 w 4059464"/>
                              <a:gd name="connsiteY429" fmla="*/ 273408 h 2466949"/>
                              <a:gd name="connsiteX430" fmla="*/ 2840880 w 4059464"/>
                              <a:gd name="connsiteY430" fmla="*/ 263175 h 2466949"/>
                              <a:gd name="connsiteX431" fmla="*/ 2823354 w 4059464"/>
                              <a:gd name="connsiteY431" fmla="*/ 254402 h 2466949"/>
                              <a:gd name="connsiteX432" fmla="*/ 2797066 w 4059464"/>
                              <a:gd name="connsiteY432" fmla="*/ 239781 h 2466949"/>
                              <a:gd name="connsiteX433" fmla="*/ 2762014 w 4059464"/>
                              <a:gd name="connsiteY433" fmla="*/ 223698 h 2466949"/>
                              <a:gd name="connsiteX434" fmla="*/ 2726963 w 4059464"/>
                              <a:gd name="connsiteY434" fmla="*/ 209077 h 2466949"/>
                              <a:gd name="connsiteX435" fmla="*/ 2686070 w 4059464"/>
                              <a:gd name="connsiteY435" fmla="*/ 192995 h 2466949"/>
                              <a:gd name="connsiteX436" fmla="*/ 2684303 w 4059464"/>
                              <a:gd name="connsiteY436" fmla="*/ 192530 h 2466949"/>
                              <a:gd name="connsiteX437" fmla="*/ 2677922 w 4059464"/>
                              <a:gd name="connsiteY437" fmla="*/ 182850 h 2466949"/>
                              <a:gd name="connsiteX438" fmla="*/ 2632237 w 4059464"/>
                              <a:gd name="connsiteY438" fmla="*/ 165854 h 2466949"/>
                              <a:gd name="connsiteX439" fmla="*/ 2613385 w 4059464"/>
                              <a:gd name="connsiteY439" fmla="*/ 162600 h 2466949"/>
                              <a:gd name="connsiteX440" fmla="*/ 2613046 w 4059464"/>
                              <a:gd name="connsiteY440" fmla="*/ 162290 h 2466949"/>
                              <a:gd name="connsiteX441" fmla="*/ 2586757 w 4059464"/>
                              <a:gd name="connsiteY441" fmla="*/ 153518 h 2466949"/>
                              <a:gd name="connsiteX442" fmla="*/ 2560469 w 4059464"/>
                              <a:gd name="connsiteY442" fmla="*/ 146208 h 2466949"/>
                              <a:gd name="connsiteX443" fmla="*/ 2506430 w 4059464"/>
                              <a:gd name="connsiteY443" fmla="*/ 130124 h 2466949"/>
                              <a:gd name="connsiteX444" fmla="*/ 2452393 w 4059464"/>
                              <a:gd name="connsiteY444" fmla="*/ 116966 h 2466949"/>
                              <a:gd name="connsiteX445" fmla="*/ 2396895 w 4059464"/>
                              <a:gd name="connsiteY445" fmla="*/ 105270 h 2466949"/>
                              <a:gd name="connsiteX446" fmla="*/ 2342857 w 4059464"/>
                              <a:gd name="connsiteY446" fmla="*/ 93573 h 2466949"/>
                              <a:gd name="connsiteX447" fmla="*/ 2310726 w 4059464"/>
                              <a:gd name="connsiteY447" fmla="*/ 89186 h 2466949"/>
                              <a:gd name="connsiteX448" fmla="*/ 2243545 w 4059464"/>
                              <a:gd name="connsiteY448" fmla="*/ 76028 h 2466949"/>
                              <a:gd name="connsiteX449" fmla="*/ 2208493 w 4059464"/>
                              <a:gd name="connsiteY449" fmla="*/ 71641 h 2466949"/>
                              <a:gd name="connsiteX450" fmla="*/ 2167235 w 4059464"/>
                              <a:gd name="connsiteY450" fmla="*/ 72374 h 2466949"/>
                              <a:gd name="connsiteX451" fmla="*/ 2166577 w 4059464"/>
                              <a:gd name="connsiteY451" fmla="*/ 72323 h 2466949"/>
                              <a:gd name="connsiteX452" fmla="*/ 2205572 w 4059464"/>
                              <a:gd name="connsiteY452" fmla="*/ 71641 h 2466949"/>
                              <a:gd name="connsiteX453" fmla="*/ 2117944 w 4059464"/>
                              <a:gd name="connsiteY453" fmla="*/ 54096 h 2466949"/>
                              <a:gd name="connsiteX454" fmla="*/ 2109181 w 4059464"/>
                              <a:gd name="connsiteY454" fmla="*/ 39476 h 2466949"/>
                              <a:gd name="connsiteX455" fmla="*/ 2134255 w 4059464"/>
                              <a:gd name="connsiteY455" fmla="*/ 26924 h 2466949"/>
                              <a:gd name="connsiteX456" fmla="*/ 2136931 w 4059464"/>
                              <a:gd name="connsiteY456" fmla="*/ 27779 h 2466949"/>
                              <a:gd name="connsiteX457" fmla="*/ 2193888 w 4059464"/>
                              <a:gd name="connsiteY457" fmla="*/ 27779 h 2466949"/>
                              <a:gd name="connsiteX458" fmla="*/ 2230401 w 4059464"/>
                              <a:gd name="connsiteY458" fmla="*/ 27779 h 2466949"/>
                              <a:gd name="connsiteX459" fmla="*/ 2275675 w 4059464"/>
                              <a:gd name="connsiteY459" fmla="*/ 27779 h 2466949"/>
                              <a:gd name="connsiteX460" fmla="*/ 2316568 w 4059464"/>
                              <a:gd name="connsiteY460" fmla="*/ 33627 h 2466949"/>
                              <a:gd name="connsiteX461" fmla="*/ 2356000 w 4059464"/>
                              <a:gd name="connsiteY461" fmla="*/ 42400 h 2466949"/>
                              <a:gd name="connsiteX462" fmla="*/ 2395434 w 4059464"/>
                              <a:gd name="connsiteY462" fmla="*/ 51172 h 2466949"/>
                              <a:gd name="connsiteX463" fmla="*/ 2415881 w 4059464"/>
                              <a:gd name="connsiteY463" fmla="*/ 55559 h 2466949"/>
                              <a:gd name="connsiteX464" fmla="*/ 2436327 w 4059464"/>
                              <a:gd name="connsiteY464" fmla="*/ 61408 h 2466949"/>
                              <a:gd name="connsiteX465" fmla="*/ 2496206 w 4059464"/>
                              <a:gd name="connsiteY465" fmla="*/ 65793 h 2466949"/>
                              <a:gd name="connsiteX466" fmla="*/ 2497667 w 4059464"/>
                              <a:gd name="connsiteY466" fmla="*/ 55559 h 2466949"/>
                              <a:gd name="connsiteX467" fmla="*/ 2499127 w 4059464"/>
                              <a:gd name="connsiteY467" fmla="*/ 54096 h 2466949"/>
                              <a:gd name="connsiteX468" fmla="*/ 2464076 w 4059464"/>
                              <a:gd name="connsiteY468" fmla="*/ 43862 h 2466949"/>
                              <a:gd name="connsiteX469" fmla="*/ 2407118 w 4059464"/>
                              <a:gd name="connsiteY469" fmla="*/ 30703 h 2466949"/>
                              <a:gd name="connsiteX470" fmla="*/ 2369146 w 4059464"/>
                              <a:gd name="connsiteY470" fmla="*/ 38014 h 2466949"/>
                              <a:gd name="connsiteX471" fmla="*/ 2338475 w 4059464"/>
                              <a:gd name="connsiteY471" fmla="*/ 23393 h 2466949"/>
                              <a:gd name="connsiteX472" fmla="*/ 2291740 w 4059464"/>
                              <a:gd name="connsiteY472" fmla="*/ 11697 h 2466949"/>
                              <a:gd name="connsiteX473" fmla="*/ 2221637 w 4059464"/>
                              <a:gd name="connsiteY473" fmla="*/ 4386 h 2466949"/>
                              <a:gd name="connsiteX474" fmla="*/ 2152995 w 4059464"/>
                              <a:gd name="connsiteY474" fmla="*/ 0 h 2466949"/>
                              <a:gd name="connsiteX475" fmla="*/ 2152995 w 4059464"/>
                              <a:gd name="connsiteY475" fmla="*/ 2924 h 2466949"/>
                              <a:gd name="connsiteX476" fmla="*/ 2198269 w 4059464"/>
                              <a:gd name="connsiteY476" fmla="*/ 10234 h 2466949"/>
                              <a:gd name="connsiteX477" fmla="*/ 2243545 w 4059464"/>
                              <a:gd name="connsiteY477" fmla="*/ 19006 h 2466949"/>
                              <a:gd name="connsiteX478" fmla="*/ 2268364 w 4059464"/>
                              <a:gd name="connsiteY478" fmla="*/ 25783 h 2466949"/>
                              <a:gd name="connsiteX479" fmla="*/ 2245006 w 4059464"/>
                              <a:gd name="connsiteY479" fmla="*/ 20468 h 2466949"/>
                              <a:gd name="connsiteX480" fmla="*/ 2199730 w 4059464"/>
                              <a:gd name="connsiteY480" fmla="*/ 11695 h 2466949"/>
                              <a:gd name="connsiteX481" fmla="*/ 2154456 w 4059464"/>
                              <a:gd name="connsiteY481" fmla="*/ 4386 h 2466949"/>
                              <a:gd name="connsiteX482" fmla="*/ 2105222 w 4059464"/>
                              <a:gd name="connsiteY482" fmla="*/ 10185 h 2466949"/>
                              <a:gd name="connsiteX483" fmla="*/ 2103339 w 4059464"/>
                              <a:gd name="connsiteY483" fmla="*/ 8771 h 2466949"/>
                              <a:gd name="connsiteX484" fmla="*/ 2002200 w 4059464"/>
                              <a:gd name="connsiteY484" fmla="*/ 6944 h 2466949"/>
                              <a:gd name="connsiteX485" fmla="*/ 1907635 w 4059464"/>
                              <a:gd name="connsiteY485" fmla="*/ 7310 h 2466949"/>
                              <a:gd name="connsiteX486" fmla="*/ 1574647 w 4059464"/>
                              <a:gd name="connsiteY486" fmla="*/ 51172 h 2466949"/>
                              <a:gd name="connsiteX487" fmla="*/ 1569225 w 4059464"/>
                              <a:gd name="connsiteY487" fmla="*/ 52692 h 2466949"/>
                              <a:gd name="connsiteX488" fmla="*/ 1554565 w 4059464"/>
                              <a:gd name="connsiteY488" fmla="*/ 52816 h 2466949"/>
                              <a:gd name="connsiteX489" fmla="*/ 1526450 w 4059464"/>
                              <a:gd name="connsiteY489" fmla="*/ 58482 h 2466949"/>
                              <a:gd name="connsiteX490" fmla="*/ 1485692 w 4059464"/>
                              <a:gd name="connsiteY490" fmla="*/ 72819 h 2466949"/>
                              <a:gd name="connsiteX491" fmla="*/ 1470952 w 4059464"/>
                              <a:gd name="connsiteY491" fmla="*/ 76027 h 2466949"/>
                              <a:gd name="connsiteX492" fmla="*/ 1073702 w 4059464"/>
                              <a:gd name="connsiteY492" fmla="*/ 236856 h 2466949"/>
                              <a:gd name="connsiteX493" fmla="*/ 1070065 w 4059464"/>
                              <a:gd name="connsiteY493" fmla="*/ 239494 h 2466949"/>
                              <a:gd name="connsiteX494" fmla="*/ 1049789 w 4059464"/>
                              <a:gd name="connsiteY494" fmla="*/ 244167 h 2466949"/>
                              <a:gd name="connsiteX495" fmla="*/ 1021127 w 4059464"/>
                              <a:gd name="connsiteY495" fmla="*/ 258788 h 2466949"/>
                              <a:gd name="connsiteX496" fmla="*/ 995021 w 4059464"/>
                              <a:gd name="connsiteY496" fmla="*/ 277978 h 2466949"/>
                              <a:gd name="connsiteX497" fmla="*/ 979117 w 4059464"/>
                              <a:gd name="connsiteY497" fmla="*/ 293617 h 2466949"/>
                              <a:gd name="connsiteX498" fmla="*/ 972930 w 4059464"/>
                              <a:gd name="connsiteY498" fmla="*/ 296802 h 2466949"/>
                              <a:gd name="connsiteX499" fmla="*/ 926195 w 4059464"/>
                              <a:gd name="connsiteY499" fmla="*/ 321657 h 2466949"/>
                              <a:gd name="connsiteX500" fmla="*/ 882381 w 4059464"/>
                              <a:gd name="connsiteY500" fmla="*/ 347974 h 2466949"/>
                              <a:gd name="connsiteX501" fmla="*/ 857716 w 4059464"/>
                              <a:gd name="connsiteY501" fmla="*/ 370609 h 2466949"/>
                              <a:gd name="connsiteX502" fmla="*/ 821041 w 4059464"/>
                              <a:gd name="connsiteY502" fmla="*/ 396223 h 2466949"/>
                              <a:gd name="connsiteX503" fmla="*/ 759701 w 4059464"/>
                              <a:gd name="connsiteY503" fmla="*/ 441547 h 2466949"/>
                              <a:gd name="connsiteX504" fmla="*/ 702743 w 4059464"/>
                              <a:gd name="connsiteY504" fmla="*/ 483948 h 2466949"/>
                              <a:gd name="connsiteX505" fmla="*/ 661850 w 4059464"/>
                              <a:gd name="connsiteY505" fmla="*/ 527811 h 2466949"/>
                              <a:gd name="connsiteX506" fmla="*/ 623877 w 4059464"/>
                              <a:gd name="connsiteY506" fmla="*/ 562901 h 2466949"/>
                              <a:gd name="connsiteX507" fmla="*/ 585905 w 4059464"/>
                              <a:gd name="connsiteY507" fmla="*/ 600915 h 2466949"/>
                              <a:gd name="connsiteX508" fmla="*/ 587087 w 4059464"/>
                              <a:gd name="connsiteY508" fmla="*/ 602393 h 2466949"/>
                              <a:gd name="connsiteX509" fmla="*/ 584444 w 4059464"/>
                              <a:gd name="connsiteY509" fmla="*/ 599454 h 2466949"/>
                              <a:gd name="connsiteX510" fmla="*/ 553773 w 4059464"/>
                              <a:gd name="connsiteY510" fmla="*/ 628695 h 2466949"/>
                              <a:gd name="connsiteX511" fmla="*/ 530405 w 4059464"/>
                              <a:gd name="connsiteY511" fmla="*/ 659398 h 2466949"/>
                              <a:gd name="connsiteX512" fmla="*/ 483061 w 4059464"/>
                              <a:gd name="connsiteY512" fmla="*/ 708190 h 2466949"/>
                              <a:gd name="connsiteX513" fmla="*/ 486364 w 4059464"/>
                              <a:gd name="connsiteY513" fmla="*/ 698943 h 2466949"/>
                              <a:gd name="connsiteX514" fmla="*/ 485131 w 4059464"/>
                              <a:gd name="connsiteY514" fmla="*/ 676943 h 2466949"/>
                              <a:gd name="connsiteX515" fmla="*/ 439857 w 4059464"/>
                              <a:gd name="connsiteY515" fmla="*/ 729578 h 2466949"/>
                              <a:gd name="connsiteX516" fmla="*/ 416490 w 4059464"/>
                              <a:gd name="connsiteY516" fmla="*/ 776365 h 2466949"/>
                              <a:gd name="connsiteX517" fmla="*/ 410648 w 4059464"/>
                              <a:gd name="connsiteY517" fmla="*/ 785137 h 2466949"/>
                              <a:gd name="connsiteX518" fmla="*/ 387280 w 4059464"/>
                              <a:gd name="connsiteY518" fmla="*/ 796834 h 2466949"/>
                              <a:gd name="connsiteX519" fmla="*/ 365372 w 4059464"/>
                              <a:gd name="connsiteY519" fmla="*/ 829000 h 2466949"/>
                              <a:gd name="connsiteX520" fmla="*/ 339084 w 4059464"/>
                              <a:gd name="connsiteY520" fmla="*/ 880172 h 2466949"/>
                              <a:gd name="connsiteX521" fmla="*/ 306953 w 4059464"/>
                              <a:gd name="connsiteY521" fmla="*/ 916725 h 2466949"/>
                              <a:gd name="connsiteX522" fmla="*/ 263139 w 4059464"/>
                              <a:gd name="connsiteY522" fmla="*/ 1001525 h 2466949"/>
                              <a:gd name="connsiteX523" fmla="*/ 232470 w 4059464"/>
                              <a:gd name="connsiteY523" fmla="*/ 1067318 h 2466949"/>
                              <a:gd name="connsiteX524" fmla="*/ 194497 w 4059464"/>
                              <a:gd name="connsiteY524" fmla="*/ 1140422 h 2466949"/>
                              <a:gd name="connsiteX525" fmla="*/ 175510 w 4059464"/>
                              <a:gd name="connsiteY525" fmla="*/ 1175512 h 2466949"/>
                              <a:gd name="connsiteX526" fmla="*/ 159446 w 4059464"/>
                              <a:gd name="connsiteY526" fmla="*/ 1217913 h 2466949"/>
                              <a:gd name="connsiteX527" fmla="*/ 148161 w 4059464"/>
                              <a:gd name="connsiteY527" fmla="*/ 1277226 h 2466949"/>
                              <a:gd name="connsiteX528" fmla="*/ 146301 w 4059464"/>
                              <a:gd name="connsiteY528" fmla="*/ 1279321 h 2466949"/>
                              <a:gd name="connsiteX529" fmla="*/ 121472 w 4059464"/>
                              <a:gd name="connsiteY529" fmla="*/ 1353886 h 2466949"/>
                              <a:gd name="connsiteX530" fmla="*/ 101025 w 4059464"/>
                              <a:gd name="connsiteY530" fmla="*/ 1426990 h 2466949"/>
                              <a:gd name="connsiteX531" fmla="*/ 87882 w 4059464"/>
                              <a:gd name="connsiteY531" fmla="*/ 1475240 h 2466949"/>
                              <a:gd name="connsiteX532" fmla="*/ 86420 w 4059464"/>
                              <a:gd name="connsiteY532" fmla="*/ 1513071 h 2466949"/>
                              <a:gd name="connsiteX533" fmla="*/ 82037 w 4059464"/>
                              <a:gd name="connsiteY533" fmla="*/ 1547219 h 2466949"/>
                              <a:gd name="connsiteX534" fmla="*/ 74737 w 4059464"/>
                              <a:gd name="connsiteY534" fmla="*/ 1561503 h 2466949"/>
                              <a:gd name="connsiteX535" fmla="*/ 82040 w 4059464"/>
                              <a:gd name="connsiteY535" fmla="*/ 1478164 h 2466949"/>
                              <a:gd name="connsiteX536" fmla="*/ 51369 w 4059464"/>
                              <a:gd name="connsiteY536" fmla="*/ 1539571 h 2466949"/>
                              <a:gd name="connsiteX537" fmla="*/ 39685 w 4059464"/>
                              <a:gd name="connsiteY537" fmla="*/ 1624372 h 2466949"/>
                              <a:gd name="connsiteX538" fmla="*/ 35305 w 4059464"/>
                              <a:gd name="connsiteY538" fmla="*/ 1649228 h 2466949"/>
                              <a:gd name="connsiteX539" fmla="*/ 17779 w 4059464"/>
                              <a:gd name="connsiteY539" fmla="*/ 1754498 h 2466949"/>
                              <a:gd name="connsiteX540" fmla="*/ 26542 w 4059464"/>
                              <a:gd name="connsiteY540" fmla="*/ 1792512 h 2466949"/>
                              <a:gd name="connsiteX541" fmla="*/ 16318 w 4059464"/>
                              <a:gd name="connsiteY541" fmla="*/ 1862692 h 2466949"/>
                              <a:gd name="connsiteX542" fmla="*/ 6095 w 4059464"/>
                              <a:gd name="connsiteY542" fmla="*/ 2134639 h 2466949"/>
                              <a:gd name="connsiteX543" fmla="*/ 22159 w 4059464"/>
                              <a:gd name="connsiteY543" fmla="*/ 2185812 h 2466949"/>
                              <a:gd name="connsiteX544" fmla="*/ 29463 w 4059464"/>
                              <a:gd name="connsiteY544" fmla="*/ 2255991 h 2466949"/>
                              <a:gd name="connsiteX545" fmla="*/ 39685 w 4059464"/>
                              <a:gd name="connsiteY545" fmla="*/ 2326171 h 2466949"/>
                              <a:gd name="connsiteX546" fmla="*/ 41146 w 4059464"/>
                              <a:gd name="connsiteY546" fmla="*/ 2386117 h 2466949"/>
                              <a:gd name="connsiteX547" fmla="*/ 63053 w 4059464"/>
                              <a:gd name="connsiteY547" fmla="*/ 2457759 h 24669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</a:cxnLst>
                            <a:rect l="l" t="t" r="r" b="b"/>
                            <a:pathLst>
                              <a:path w="4059464" h="2466949">
                                <a:moveTo>
                                  <a:pt x="2339936" y="92111"/>
                                </a:moveTo>
                                <a:cubicBezTo>
                                  <a:pt x="2335554" y="86262"/>
                                  <a:pt x="2318028" y="80414"/>
                                  <a:pt x="2297581" y="77490"/>
                                </a:cubicBezTo>
                                <a:cubicBezTo>
                                  <a:pt x="2287359" y="76028"/>
                                  <a:pt x="2276405" y="74931"/>
                                  <a:pt x="2266365" y="74383"/>
                                </a:cubicBezTo>
                                <a:cubicBezTo>
                                  <a:pt x="2256323" y="73835"/>
                                  <a:pt x="2247195" y="73835"/>
                                  <a:pt x="2240624" y="74566"/>
                                </a:cubicBezTo>
                                <a:cubicBezTo>
                                  <a:pt x="2272754" y="81877"/>
                                  <a:pt x="2293201" y="86262"/>
                                  <a:pt x="2307806" y="87725"/>
                                </a:cubicBezTo>
                                <a:cubicBezTo>
                                  <a:pt x="2322410" y="89186"/>
                                  <a:pt x="2331173" y="90649"/>
                                  <a:pt x="2339936" y="92111"/>
                                </a:cubicBezTo>
                                <a:close/>
                                <a:moveTo>
                                  <a:pt x="2569230" y="96496"/>
                                </a:moveTo>
                                <a:cubicBezTo>
                                  <a:pt x="2544403" y="86262"/>
                                  <a:pt x="2521035" y="74565"/>
                                  <a:pt x="2496206" y="67254"/>
                                </a:cubicBezTo>
                                <a:cubicBezTo>
                                  <a:pt x="2475760" y="65793"/>
                                  <a:pt x="2456774" y="64330"/>
                                  <a:pt x="2436327" y="62869"/>
                                </a:cubicBezTo>
                                <a:cubicBezTo>
                                  <a:pt x="2439248" y="68717"/>
                                  <a:pt x="2455313" y="74565"/>
                                  <a:pt x="2478680" y="80414"/>
                                </a:cubicBezTo>
                                <a:cubicBezTo>
                                  <a:pt x="2502048" y="84799"/>
                                  <a:pt x="2534179" y="92110"/>
                                  <a:pt x="2569230" y="96496"/>
                                </a:cubicBezTo>
                                <a:close/>
                                <a:moveTo>
                                  <a:pt x="2763474" y="169600"/>
                                </a:moveTo>
                                <a:cubicBezTo>
                                  <a:pt x="2734265" y="153518"/>
                                  <a:pt x="2706515" y="138897"/>
                                  <a:pt x="2681687" y="128662"/>
                                </a:cubicBezTo>
                                <a:cubicBezTo>
                                  <a:pt x="2658320" y="119889"/>
                                  <a:pt x="2636412" y="115504"/>
                                  <a:pt x="2623268" y="115504"/>
                                </a:cubicBezTo>
                                <a:cubicBezTo>
                                  <a:pt x="2632031" y="128662"/>
                                  <a:pt x="2684608" y="144745"/>
                                  <a:pt x="2763474" y="169600"/>
                                </a:cubicBezTo>
                                <a:close/>
                                <a:moveTo>
                                  <a:pt x="2972321" y="282181"/>
                                </a:moveTo>
                                <a:cubicBezTo>
                                  <a:pt x="2967941" y="273408"/>
                                  <a:pt x="2957717" y="264636"/>
                                  <a:pt x="2940191" y="255863"/>
                                </a:cubicBezTo>
                                <a:cubicBezTo>
                                  <a:pt x="2922665" y="245630"/>
                                  <a:pt x="2899298" y="235394"/>
                                  <a:pt x="2865707" y="222236"/>
                                </a:cubicBezTo>
                                <a:cubicBezTo>
                                  <a:pt x="2870088" y="228085"/>
                                  <a:pt x="2881772" y="236857"/>
                                  <a:pt x="2900759" y="247091"/>
                                </a:cubicBezTo>
                                <a:cubicBezTo>
                                  <a:pt x="2919744" y="257326"/>
                                  <a:pt x="2944573" y="267560"/>
                                  <a:pt x="2972321" y="282181"/>
                                </a:cubicBezTo>
                                <a:close/>
                                <a:moveTo>
                                  <a:pt x="759701" y="564364"/>
                                </a:moveTo>
                                <a:lnTo>
                                  <a:pt x="753948" y="557163"/>
                                </a:lnTo>
                                <a:lnTo>
                                  <a:pt x="821041" y="498569"/>
                                </a:lnTo>
                                <a:cubicBezTo>
                                  <a:pt x="844408" y="479563"/>
                                  <a:pt x="867776" y="460555"/>
                                  <a:pt x="891144" y="443010"/>
                                </a:cubicBezTo>
                                <a:cubicBezTo>
                                  <a:pt x="915973" y="429852"/>
                                  <a:pt x="948103" y="404996"/>
                                  <a:pt x="965629" y="387451"/>
                                </a:cubicBezTo>
                                <a:cubicBezTo>
                                  <a:pt x="980234" y="377217"/>
                                  <a:pt x="996298" y="366982"/>
                                  <a:pt x="1012364" y="356748"/>
                                </a:cubicBezTo>
                                <a:cubicBezTo>
                                  <a:pt x="1028428" y="346513"/>
                                  <a:pt x="1044494" y="334816"/>
                                  <a:pt x="1060559" y="326044"/>
                                </a:cubicBezTo>
                                <a:cubicBezTo>
                                  <a:pt x="1094151" y="309961"/>
                                  <a:pt x="1126281" y="292416"/>
                                  <a:pt x="1161333" y="279257"/>
                                </a:cubicBezTo>
                                <a:cubicBezTo>
                                  <a:pt x="1174476" y="273409"/>
                                  <a:pt x="1189081" y="266099"/>
                                  <a:pt x="1202226" y="263175"/>
                                </a:cubicBezTo>
                                <a:cubicBezTo>
                                  <a:pt x="1221211" y="254402"/>
                                  <a:pt x="1241658" y="245630"/>
                                  <a:pt x="1263566" y="235395"/>
                                </a:cubicBezTo>
                                <a:cubicBezTo>
                                  <a:pt x="1292775" y="222237"/>
                                  <a:pt x="1321985" y="212001"/>
                                  <a:pt x="1351194" y="200305"/>
                                </a:cubicBezTo>
                                <a:cubicBezTo>
                                  <a:pt x="1380404" y="188608"/>
                                  <a:pt x="1411073" y="179835"/>
                                  <a:pt x="1440283" y="169602"/>
                                </a:cubicBezTo>
                                <a:lnTo>
                                  <a:pt x="1453222" y="164421"/>
                                </a:lnTo>
                                <a:lnTo>
                                  <a:pt x="1523531" y="150594"/>
                                </a:lnTo>
                                <a:cubicBezTo>
                                  <a:pt x="1535214" y="147670"/>
                                  <a:pt x="1545437" y="144745"/>
                                  <a:pt x="1555661" y="141821"/>
                                </a:cubicBezTo>
                                <a:cubicBezTo>
                                  <a:pt x="1565884" y="138897"/>
                                  <a:pt x="1574647" y="135973"/>
                                  <a:pt x="1583409" y="133049"/>
                                </a:cubicBezTo>
                                <a:cubicBezTo>
                                  <a:pt x="1603856" y="128663"/>
                                  <a:pt x="1627224" y="122815"/>
                                  <a:pt x="1647670" y="118428"/>
                                </a:cubicBezTo>
                                <a:cubicBezTo>
                                  <a:pt x="1669578" y="115504"/>
                                  <a:pt x="1692946" y="112580"/>
                                  <a:pt x="1713393" y="109655"/>
                                </a:cubicBezTo>
                                <a:cubicBezTo>
                                  <a:pt x="1729459" y="106001"/>
                                  <a:pt x="1738221" y="105270"/>
                                  <a:pt x="1744063" y="105818"/>
                                </a:cubicBezTo>
                                <a:lnTo>
                                  <a:pt x="1749145" y="107302"/>
                                </a:lnTo>
                                <a:lnTo>
                                  <a:pt x="1503086" y="160444"/>
                                </a:lnTo>
                                <a:lnTo>
                                  <a:pt x="1485008" y="166628"/>
                                </a:lnTo>
                                <a:lnTo>
                                  <a:pt x="1447584" y="173987"/>
                                </a:lnTo>
                                <a:cubicBezTo>
                                  <a:pt x="1418375" y="184221"/>
                                  <a:pt x="1387706" y="192993"/>
                                  <a:pt x="1358496" y="204690"/>
                                </a:cubicBezTo>
                                <a:cubicBezTo>
                                  <a:pt x="1329287" y="216387"/>
                                  <a:pt x="1300077" y="226622"/>
                                  <a:pt x="1270867" y="239780"/>
                                </a:cubicBezTo>
                                <a:cubicBezTo>
                                  <a:pt x="1250421" y="250015"/>
                                  <a:pt x="1228513" y="258788"/>
                                  <a:pt x="1209527" y="267560"/>
                                </a:cubicBezTo>
                                <a:cubicBezTo>
                                  <a:pt x="1197844" y="274870"/>
                                  <a:pt x="1183239" y="282181"/>
                                  <a:pt x="1170094" y="288029"/>
                                </a:cubicBezTo>
                                <a:cubicBezTo>
                                  <a:pt x="1136504" y="301187"/>
                                  <a:pt x="1102912" y="318732"/>
                                  <a:pt x="1069322" y="334816"/>
                                </a:cubicBezTo>
                                <a:cubicBezTo>
                                  <a:pt x="1051796" y="345050"/>
                                  <a:pt x="1037191" y="355285"/>
                                  <a:pt x="1021125" y="365519"/>
                                </a:cubicBezTo>
                                <a:cubicBezTo>
                                  <a:pt x="1005061" y="375754"/>
                                  <a:pt x="990456" y="385988"/>
                                  <a:pt x="974390" y="396223"/>
                                </a:cubicBezTo>
                                <a:cubicBezTo>
                                  <a:pt x="955405" y="413768"/>
                                  <a:pt x="924734" y="438623"/>
                                  <a:pt x="899906" y="451783"/>
                                </a:cubicBezTo>
                                <a:cubicBezTo>
                                  <a:pt x="876539" y="470789"/>
                                  <a:pt x="853171" y="488334"/>
                                  <a:pt x="829804" y="507342"/>
                                </a:cubicBezTo>
                                <a:lnTo>
                                  <a:pt x="786061" y="545542"/>
                                </a:lnTo>
                                <a:lnTo>
                                  <a:pt x="773941" y="554586"/>
                                </a:lnTo>
                                <a:cubicBezTo>
                                  <a:pt x="767826" y="559155"/>
                                  <a:pt x="762622" y="562902"/>
                                  <a:pt x="759701" y="564364"/>
                                </a:cubicBezTo>
                                <a:close/>
                                <a:moveTo>
                                  <a:pt x="514341" y="728115"/>
                                </a:moveTo>
                                <a:lnTo>
                                  <a:pt x="507039" y="719344"/>
                                </a:lnTo>
                                <a:lnTo>
                                  <a:pt x="552313" y="669634"/>
                                </a:lnTo>
                                <a:cubicBezTo>
                                  <a:pt x="566918" y="653551"/>
                                  <a:pt x="574586" y="642951"/>
                                  <a:pt x="580428" y="634726"/>
                                </a:cubicBezTo>
                                <a:lnTo>
                                  <a:pt x="596994" y="614790"/>
                                </a:lnTo>
                                <a:lnTo>
                                  <a:pt x="597589" y="615536"/>
                                </a:lnTo>
                                <a:cubicBezTo>
                                  <a:pt x="604890" y="608225"/>
                                  <a:pt x="609272" y="603839"/>
                                  <a:pt x="615114" y="599452"/>
                                </a:cubicBezTo>
                                <a:lnTo>
                                  <a:pt x="641403" y="568749"/>
                                </a:lnTo>
                                <a:lnTo>
                                  <a:pt x="669151" y="538045"/>
                                </a:lnTo>
                                <a:cubicBezTo>
                                  <a:pt x="683756" y="527811"/>
                                  <a:pt x="695440" y="520500"/>
                                  <a:pt x="710045" y="511727"/>
                                </a:cubicBezTo>
                                <a:cubicBezTo>
                                  <a:pt x="714427" y="505879"/>
                                  <a:pt x="720269" y="501493"/>
                                  <a:pt x="726111" y="497106"/>
                                </a:cubicBezTo>
                                <a:lnTo>
                                  <a:pt x="728342" y="494273"/>
                                </a:lnTo>
                                <a:lnTo>
                                  <a:pt x="737716" y="490788"/>
                                </a:lnTo>
                                <a:cubicBezTo>
                                  <a:pt x="742842" y="488398"/>
                                  <a:pt x="747891" y="486085"/>
                                  <a:pt x="750322" y="486392"/>
                                </a:cubicBezTo>
                                <a:lnTo>
                                  <a:pt x="750628" y="488810"/>
                                </a:lnTo>
                                <a:lnTo>
                                  <a:pt x="745096" y="490529"/>
                                </a:lnTo>
                                <a:cubicBezTo>
                                  <a:pt x="738524" y="493453"/>
                                  <a:pt x="730491" y="497839"/>
                                  <a:pt x="727570" y="497108"/>
                                </a:cubicBezTo>
                                <a:cubicBezTo>
                                  <a:pt x="723188" y="501493"/>
                                  <a:pt x="717346" y="507342"/>
                                  <a:pt x="711504" y="511729"/>
                                </a:cubicBezTo>
                                <a:cubicBezTo>
                                  <a:pt x="696900" y="521962"/>
                                  <a:pt x="685216" y="529274"/>
                                  <a:pt x="670611" y="538046"/>
                                </a:cubicBezTo>
                                <a:lnTo>
                                  <a:pt x="642863" y="568749"/>
                                </a:lnTo>
                                <a:lnTo>
                                  <a:pt x="616574" y="599454"/>
                                </a:lnTo>
                                <a:cubicBezTo>
                                  <a:pt x="612192" y="603839"/>
                                  <a:pt x="606350" y="608226"/>
                                  <a:pt x="599048" y="615536"/>
                                </a:cubicBezTo>
                                <a:cubicBezTo>
                                  <a:pt x="584444" y="628695"/>
                                  <a:pt x="582982" y="638929"/>
                                  <a:pt x="553773" y="671095"/>
                                </a:cubicBezTo>
                                <a:cubicBezTo>
                                  <a:pt x="540629" y="687179"/>
                                  <a:pt x="523104" y="704723"/>
                                  <a:pt x="508499" y="720806"/>
                                </a:cubicBezTo>
                                <a:lnTo>
                                  <a:pt x="514480" y="727992"/>
                                </a:lnTo>
                                <a:close/>
                                <a:moveTo>
                                  <a:pt x="457381" y="801221"/>
                                </a:moveTo>
                                <a:lnTo>
                                  <a:pt x="450080" y="795373"/>
                                </a:lnTo>
                                <a:lnTo>
                                  <a:pt x="450081" y="795373"/>
                                </a:lnTo>
                                <a:lnTo>
                                  <a:pt x="457381" y="801219"/>
                                </a:lnTo>
                                <a:close/>
                                <a:moveTo>
                                  <a:pt x="438146" y="906615"/>
                                </a:moveTo>
                                <a:lnTo>
                                  <a:pt x="547932" y="785137"/>
                                </a:lnTo>
                                <a:cubicBezTo>
                                  <a:pt x="556695" y="774903"/>
                                  <a:pt x="563997" y="764668"/>
                                  <a:pt x="572760" y="754434"/>
                                </a:cubicBezTo>
                                <a:cubicBezTo>
                                  <a:pt x="580063" y="744199"/>
                                  <a:pt x="588826" y="735426"/>
                                  <a:pt x="597589" y="725193"/>
                                </a:cubicBezTo>
                                <a:lnTo>
                                  <a:pt x="609695" y="710887"/>
                                </a:lnTo>
                                <a:lnTo>
                                  <a:pt x="643593" y="669998"/>
                                </a:lnTo>
                                <a:lnTo>
                                  <a:pt x="677500" y="630767"/>
                                </a:lnTo>
                                <a:lnTo>
                                  <a:pt x="686677" y="619923"/>
                                </a:lnTo>
                                <a:cubicBezTo>
                                  <a:pt x="691059" y="615537"/>
                                  <a:pt x="692359" y="612179"/>
                                  <a:pt x="695201" y="607535"/>
                                </a:cubicBezTo>
                                <a:lnTo>
                                  <a:pt x="697171" y="605307"/>
                                </a:lnTo>
                                <a:lnTo>
                                  <a:pt x="700187" y="600915"/>
                                </a:lnTo>
                                <a:lnTo>
                                  <a:pt x="712115" y="588402"/>
                                </a:lnTo>
                                <a:lnTo>
                                  <a:pt x="712967" y="587436"/>
                                </a:lnTo>
                                <a:lnTo>
                                  <a:pt x="713248" y="587212"/>
                                </a:lnTo>
                                <a:lnTo>
                                  <a:pt x="712115" y="588402"/>
                                </a:lnTo>
                                <a:lnTo>
                                  <a:pt x="697171" y="605307"/>
                                </a:lnTo>
                                <a:lnTo>
                                  <a:pt x="688137" y="618460"/>
                                </a:lnTo>
                                <a:lnTo>
                                  <a:pt x="677500" y="630767"/>
                                </a:lnTo>
                                <a:lnTo>
                                  <a:pt x="609695" y="710887"/>
                                </a:lnTo>
                                <a:lnTo>
                                  <a:pt x="599048" y="723730"/>
                                </a:lnTo>
                                <a:cubicBezTo>
                                  <a:pt x="591745" y="733965"/>
                                  <a:pt x="582982" y="742738"/>
                                  <a:pt x="574220" y="752971"/>
                                </a:cubicBezTo>
                                <a:cubicBezTo>
                                  <a:pt x="565457" y="763207"/>
                                  <a:pt x="558155" y="773441"/>
                                  <a:pt x="549392" y="783676"/>
                                </a:cubicBezTo>
                                <a:close/>
                                <a:moveTo>
                                  <a:pt x="267234" y="1109491"/>
                                </a:moveTo>
                                <a:lnTo>
                                  <a:pt x="260218" y="1103871"/>
                                </a:lnTo>
                                <a:cubicBezTo>
                                  <a:pt x="273361" y="1074629"/>
                                  <a:pt x="280665" y="1058547"/>
                                  <a:pt x="290887" y="1039539"/>
                                </a:cubicBezTo>
                                <a:cubicBezTo>
                                  <a:pt x="298190" y="1033691"/>
                                  <a:pt x="305492" y="1029306"/>
                                  <a:pt x="311334" y="1024919"/>
                                </a:cubicBezTo>
                                <a:lnTo>
                                  <a:pt x="310454" y="1026593"/>
                                </a:lnTo>
                                <a:lnTo>
                                  <a:pt x="292348" y="1039539"/>
                                </a:lnTo>
                                <a:cubicBezTo>
                                  <a:pt x="282126" y="1058546"/>
                                  <a:pt x="274823" y="1074629"/>
                                  <a:pt x="261679" y="1103871"/>
                                </a:cubicBezTo>
                                <a:lnTo>
                                  <a:pt x="267463" y="1108504"/>
                                </a:lnTo>
                                <a:close/>
                                <a:moveTo>
                                  <a:pt x="232785" y="1291369"/>
                                </a:moveTo>
                                <a:lnTo>
                                  <a:pt x="235328" y="1235397"/>
                                </a:lnTo>
                                <a:lnTo>
                                  <a:pt x="235391" y="1233997"/>
                                </a:lnTo>
                                <a:cubicBezTo>
                                  <a:pt x="245613" y="1229610"/>
                                  <a:pt x="252916" y="1220838"/>
                                  <a:pt x="261679" y="1212065"/>
                                </a:cubicBezTo>
                                <a:cubicBezTo>
                                  <a:pt x="266060" y="1201831"/>
                                  <a:pt x="270442" y="1190135"/>
                                  <a:pt x="293810" y="1152120"/>
                                </a:cubicBezTo>
                                <a:lnTo>
                                  <a:pt x="295452" y="1153216"/>
                                </a:lnTo>
                                <a:lnTo>
                                  <a:pt x="294904" y="1154312"/>
                                </a:lnTo>
                                <a:lnTo>
                                  <a:pt x="293810" y="1153582"/>
                                </a:lnTo>
                                <a:cubicBezTo>
                                  <a:pt x="271902" y="1191596"/>
                                  <a:pt x="266060" y="1203293"/>
                                  <a:pt x="261679" y="1213526"/>
                                </a:cubicBezTo>
                                <a:cubicBezTo>
                                  <a:pt x="252916" y="1220838"/>
                                  <a:pt x="244153" y="1229610"/>
                                  <a:pt x="235391" y="1235458"/>
                                </a:cubicBezTo>
                                <a:lnTo>
                                  <a:pt x="232859" y="1291235"/>
                                </a:lnTo>
                                <a:close/>
                                <a:moveTo>
                                  <a:pt x="206422" y="1362049"/>
                                </a:moveTo>
                                <a:lnTo>
                                  <a:pt x="205695" y="1361686"/>
                                </a:lnTo>
                                <a:lnTo>
                                  <a:pt x="206491" y="1361845"/>
                                </a:lnTo>
                                <a:close/>
                                <a:moveTo>
                                  <a:pt x="120012" y="1732566"/>
                                </a:moveTo>
                                <a:cubicBezTo>
                                  <a:pt x="121472" y="1706249"/>
                                  <a:pt x="122933" y="1678470"/>
                                  <a:pt x="127314" y="1652152"/>
                                </a:cubicBezTo>
                                <a:cubicBezTo>
                                  <a:pt x="131696" y="1625835"/>
                                  <a:pt x="134617" y="1599517"/>
                                  <a:pt x="138998" y="1571737"/>
                                </a:cubicBezTo>
                                <a:cubicBezTo>
                                  <a:pt x="146301" y="1542496"/>
                                  <a:pt x="152143" y="1514717"/>
                                  <a:pt x="159444" y="1484012"/>
                                </a:cubicBezTo>
                                <a:cubicBezTo>
                                  <a:pt x="165286" y="1463543"/>
                                  <a:pt x="172589" y="1444537"/>
                                  <a:pt x="178431" y="1424068"/>
                                </a:cubicBezTo>
                                <a:cubicBezTo>
                                  <a:pt x="185733" y="1403599"/>
                                  <a:pt x="191575" y="1384591"/>
                                  <a:pt x="198878" y="1364122"/>
                                </a:cubicBezTo>
                                <a:cubicBezTo>
                                  <a:pt x="203259" y="1349501"/>
                                  <a:pt x="201799" y="1340728"/>
                                  <a:pt x="201799" y="1327570"/>
                                </a:cubicBezTo>
                                <a:cubicBezTo>
                                  <a:pt x="201799" y="1320991"/>
                                  <a:pt x="202530" y="1312949"/>
                                  <a:pt x="204902" y="1301983"/>
                                </a:cubicBezTo>
                                <a:lnTo>
                                  <a:pt x="217863" y="1258852"/>
                                </a:lnTo>
                                <a:lnTo>
                                  <a:pt x="220784" y="1255928"/>
                                </a:lnTo>
                                <a:cubicBezTo>
                                  <a:pt x="225166" y="1250079"/>
                                  <a:pt x="228087" y="1244231"/>
                                  <a:pt x="232468" y="1235458"/>
                                </a:cubicBezTo>
                                <a:cubicBezTo>
                                  <a:pt x="238310" y="1220838"/>
                                  <a:pt x="242692" y="1204755"/>
                                  <a:pt x="248534" y="1191596"/>
                                </a:cubicBezTo>
                                <a:lnTo>
                                  <a:pt x="249069" y="1189290"/>
                                </a:lnTo>
                                <a:lnTo>
                                  <a:pt x="296729" y="1114105"/>
                                </a:lnTo>
                                <a:cubicBezTo>
                                  <a:pt x="311334" y="1087787"/>
                                  <a:pt x="325939" y="1060009"/>
                                  <a:pt x="340543" y="1032228"/>
                                </a:cubicBezTo>
                                <a:cubicBezTo>
                                  <a:pt x="347846" y="1019070"/>
                                  <a:pt x="356609" y="1005911"/>
                                  <a:pt x="363911" y="992753"/>
                                </a:cubicBezTo>
                                <a:cubicBezTo>
                                  <a:pt x="368293" y="981056"/>
                                  <a:pt x="375595" y="967897"/>
                                  <a:pt x="387279" y="950352"/>
                                </a:cubicBezTo>
                                <a:cubicBezTo>
                                  <a:pt x="398962" y="932807"/>
                                  <a:pt x="416488" y="910876"/>
                                  <a:pt x="438396" y="880172"/>
                                </a:cubicBezTo>
                                <a:cubicBezTo>
                                  <a:pt x="512880" y="773441"/>
                                  <a:pt x="596127" y="674019"/>
                                  <a:pt x="691058" y="583370"/>
                                </a:cubicBezTo>
                                <a:lnTo>
                                  <a:pt x="690362" y="582673"/>
                                </a:lnTo>
                                <a:lnTo>
                                  <a:pt x="723207" y="552650"/>
                                </a:lnTo>
                                <a:lnTo>
                                  <a:pt x="756780" y="523424"/>
                                </a:lnTo>
                                <a:cubicBezTo>
                                  <a:pt x="793291" y="488334"/>
                                  <a:pt x="851710" y="435699"/>
                                  <a:pt x="917432" y="397685"/>
                                </a:cubicBezTo>
                                <a:cubicBezTo>
                                  <a:pt x="936418" y="381603"/>
                                  <a:pt x="949563" y="366982"/>
                                  <a:pt x="972930" y="353822"/>
                                </a:cubicBezTo>
                                <a:cubicBezTo>
                                  <a:pt x="993377" y="346513"/>
                                  <a:pt x="1016745" y="331892"/>
                                  <a:pt x="1045954" y="315808"/>
                                </a:cubicBezTo>
                                <a:cubicBezTo>
                                  <a:pt x="1060559" y="308499"/>
                                  <a:pt x="1076623" y="299726"/>
                                  <a:pt x="1092689" y="290954"/>
                                </a:cubicBezTo>
                                <a:cubicBezTo>
                                  <a:pt x="1099991" y="286567"/>
                                  <a:pt x="1108754" y="282181"/>
                                  <a:pt x="1117517" y="277794"/>
                                </a:cubicBezTo>
                                <a:cubicBezTo>
                                  <a:pt x="1126280" y="274870"/>
                                  <a:pt x="1136504" y="270484"/>
                                  <a:pt x="1145267" y="267560"/>
                                </a:cubicBezTo>
                                <a:cubicBezTo>
                                  <a:pt x="1174476" y="254401"/>
                                  <a:pt x="1206607" y="238319"/>
                                  <a:pt x="1237276" y="226622"/>
                                </a:cubicBezTo>
                                <a:cubicBezTo>
                                  <a:pt x="1317603" y="190069"/>
                                  <a:pt x="1402310" y="156442"/>
                                  <a:pt x="1491399" y="128662"/>
                                </a:cubicBezTo>
                                <a:cubicBezTo>
                                  <a:pt x="1514766" y="125738"/>
                                  <a:pt x="1535213" y="122813"/>
                                  <a:pt x="1558581" y="119889"/>
                                </a:cubicBezTo>
                                <a:cubicBezTo>
                                  <a:pt x="1573185" y="114041"/>
                                  <a:pt x="1589251" y="108193"/>
                                  <a:pt x="1606777" y="102344"/>
                                </a:cubicBezTo>
                                <a:cubicBezTo>
                                  <a:pt x="1624303" y="96496"/>
                                  <a:pt x="1643288" y="90648"/>
                                  <a:pt x="1662275" y="87723"/>
                                </a:cubicBezTo>
                                <a:cubicBezTo>
                                  <a:pt x="1701707" y="80414"/>
                                  <a:pt x="1741141" y="73103"/>
                                  <a:pt x="1779113" y="71641"/>
                                </a:cubicBezTo>
                                <a:cubicBezTo>
                                  <a:pt x="1835341" y="65793"/>
                                  <a:pt x="1891571" y="62869"/>
                                  <a:pt x="1947799" y="62504"/>
                                </a:cubicBezTo>
                                <a:lnTo>
                                  <a:pt x="2086304" y="67606"/>
                                </a:lnTo>
                                <a:lnTo>
                                  <a:pt x="1950720" y="63052"/>
                                </a:lnTo>
                                <a:cubicBezTo>
                                  <a:pt x="1894492" y="63600"/>
                                  <a:pt x="1838264" y="66524"/>
                                  <a:pt x="1782034" y="71641"/>
                                </a:cubicBezTo>
                                <a:cubicBezTo>
                                  <a:pt x="1745523" y="73104"/>
                                  <a:pt x="1704630" y="80414"/>
                                  <a:pt x="1665196" y="87725"/>
                                </a:cubicBezTo>
                                <a:cubicBezTo>
                                  <a:pt x="1646211" y="90649"/>
                                  <a:pt x="1627224" y="96498"/>
                                  <a:pt x="1609698" y="102346"/>
                                </a:cubicBezTo>
                                <a:cubicBezTo>
                                  <a:pt x="1592172" y="108194"/>
                                  <a:pt x="1576108" y="114043"/>
                                  <a:pt x="1561503" y="119891"/>
                                </a:cubicBezTo>
                                <a:cubicBezTo>
                                  <a:pt x="1538135" y="122815"/>
                                  <a:pt x="1517689" y="125739"/>
                                  <a:pt x="1494321" y="128663"/>
                                </a:cubicBezTo>
                                <a:cubicBezTo>
                                  <a:pt x="1405231" y="156442"/>
                                  <a:pt x="1319064" y="190071"/>
                                  <a:pt x="1240198" y="226622"/>
                                </a:cubicBezTo>
                                <a:cubicBezTo>
                                  <a:pt x="1209527" y="238319"/>
                                  <a:pt x="1177397" y="252940"/>
                                  <a:pt x="1148187" y="267560"/>
                                </a:cubicBezTo>
                                <a:cubicBezTo>
                                  <a:pt x="1137965" y="270484"/>
                                  <a:pt x="1129202" y="273409"/>
                                  <a:pt x="1120439" y="277796"/>
                                </a:cubicBezTo>
                                <a:cubicBezTo>
                                  <a:pt x="1111676" y="282181"/>
                                  <a:pt x="1104373" y="286568"/>
                                  <a:pt x="1095610" y="290954"/>
                                </a:cubicBezTo>
                                <a:cubicBezTo>
                                  <a:pt x="1079546" y="299726"/>
                                  <a:pt x="1063480" y="308499"/>
                                  <a:pt x="1048875" y="315810"/>
                                </a:cubicBezTo>
                                <a:cubicBezTo>
                                  <a:pt x="1019666" y="331892"/>
                                  <a:pt x="996298" y="346513"/>
                                  <a:pt x="975851" y="353824"/>
                                </a:cubicBezTo>
                                <a:cubicBezTo>
                                  <a:pt x="952484" y="366982"/>
                                  <a:pt x="939340" y="383065"/>
                                  <a:pt x="920353" y="397686"/>
                                </a:cubicBezTo>
                                <a:cubicBezTo>
                                  <a:pt x="854632" y="435700"/>
                                  <a:pt x="796213" y="488335"/>
                                  <a:pt x="759701" y="523425"/>
                                </a:cubicBezTo>
                                <a:cubicBezTo>
                                  <a:pt x="734873" y="543895"/>
                                  <a:pt x="715886" y="564364"/>
                                  <a:pt x="692519" y="584833"/>
                                </a:cubicBezTo>
                                <a:cubicBezTo>
                                  <a:pt x="597589" y="675482"/>
                                  <a:pt x="514341" y="773441"/>
                                  <a:pt x="439857" y="881635"/>
                                </a:cubicBezTo>
                                <a:cubicBezTo>
                                  <a:pt x="417949" y="912339"/>
                                  <a:pt x="400424" y="934270"/>
                                  <a:pt x="388740" y="951815"/>
                                </a:cubicBezTo>
                                <a:cubicBezTo>
                                  <a:pt x="377056" y="969360"/>
                                  <a:pt x="369754" y="982519"/>
                                  <a:pt x="365372" y="994216"/>
                                </a:cubicBezTo>
                                <a:cubicBezTo>
                                  <a:pt x="358071" y="1007374"/>
                                  <a:pt x="349308" y="1021994"/>
                                  <a:pt x="342005" y="1033691"/>
                                </a:cubicBezTo>
                                <a:cubicBezTo>
                                  <a:pt x="325940" y="1060009"/>
                                  <a:pt x="312795" y="1087789"/>
                                  <a:pt x="298190" y="1115568"/>
                                </a:cubicBezTo>
                                <a:cubicBezTo>
                                  <a:pt x="280665" y="1140424"/>
                                  <a:pt x="266060" y="1165278"/>
                                  <a:pt x="249995" y="1191596"/>
                                </a:cubicBezTo>
                                <a:lnTo>
                                  <a:pt x="234322" y="1234390"/>
                                </a:lnTo>
                                <a:lnTo>
                                  <a:pt x="233929" y="1235458"/>
                                </a:lnTo>
                                <a:cubicBezTo>
                                  <a:pt x="228087" y="1242770"/>
                                  <a:pt x="225166" y="1250079"/>
                                  <a:pt x="222246" y="1255928"/>
                                </a:cubicBezTo>
                                <a:cubicBezTo>
                                  <a:pt x="207641" y="1292480"/>
                                  <a:pt x="206181" y="1311487"/>
                                  <a:pt x="206181" y="1324646"/>
                                </a:cubicBezTo>
                                <a:cubicBezTo>
                                  <a:pt x="206181" y="1337804"/>
                                  <a:pt x="207641" y="1346577"/>
                                  <a:pt x="203260" y="1361197"/>
                                </a:cubicBezTo>
                                <a:lnTo>
                                  <a:pt x="204626" y="1361472"/>
                                </a:lnTo>
                                <a:lnTo>
                                  <a:pt x="184273" y="1421142"/>
                                </a:lnTo>
                                <a:cubicBezTo>
                                  <a:pt x="176972" y="1440150"/>
                                  <a:pt x="171130" y="1460619"/>
                                  <a:pt x="165288" y="1481088"/>
                                </a:cubicBezTo>
                                <a:cubicBezTo>
                                  <a:pt x="157985" y="1510330"/>
                                  <a:pt x="152143" y="1538109"/>
                                  <a:pt x="144841" y="1568813"/>
                                </a:cubicBezTo>
                                <a:lnTo>
                                  <a:pt x="148815" y="1570139"/>
                                </a:lnTo>
                                <a:lnTo>
                                  <a:pt x="148498" y="1571498"/>
                                </a:lnTo>
                                <a:lnTo>
                                  <a:pt x="144840" y="1570276"/>
                                </a:lnTo>
                                <a:cubicBezTo>
                                  <a:pt x="140459" y="1596593"/>
                                  <a:pt x="137538" y="1624372"/>
                                  <a:pt x="133156" y="1650690"/>
                                </a:cubicBezTo>
                                <a:lnTo>
                                  <a:pt x="131182" y="1672422"/>
                                </a:lnTo>
                                <a:lnTo>
                                  <a:pt x="130235" y="1677007"/>
                                </a:lnTo>
                                <a:cubicBezTo>
                                  <a:pt x="127314" y="1693091"/>
                                  <a:pt x="124393" y="1712097"/>
                                  <a:pt x="120012" y="1732566"/>
                                </a:cubicBezTo>
                                <a:close/>
                                <a:moveTo>
                                  <a:pt x="143380" y="1909479"/>
                                </a:moveTo>
                                <a:cubicBezTo>
                                  <a:pt x="140459" y="1880237"/>
                                  <a:pt x="137538" y="1865616"/>
                                  <a:pt x="136077" y="1850996"/>
                                </a:cubicBezTo>
                                <a:cubicBezTo>
                                  <a:pt x="137538" y="1830526"/>
                                  <a:pt x="138998" y="1814443"/>
                                  <a:pt x="140459" y="1795436"/>
                                </a:cubicBezTo>
                                <a:cubicBezTo>
                                  <a:pt x="143380" y="1764732"/>
                                  <a:pt x="149222" y="1735490"/>
                                  <a:pt x="153602" y="1704787"/>
                                </a:cubicBezTo>
                                <a:cubicBezTo>
                                  <a:pt x="155064" y="1693091"/>
                                  <a:pt x="156523" y="1682855"/>
                                  <a:pt x="157985" y="1671159"/>
                                </a:cubicBezTo>
                                <a:lnTo>
                                  <a:pt x="163826" y="1637532"/>
                                </a:lnTo>
                                <a:cubicBezTo>
                                  <a:pt x="168207" y="1615600"/>
                                  <a:pt x="171128" y="1593669"/>
                                  <a:pt x="175510" y="1571737"/>
                                </a:cubicBezTo>
                                <a:cubicBezTo>
                                  <a:pt x="182812" y="1542496"/>
                                  <a:pt x="191575" y="1513254"/>
                                  <a:pt x="200338" y="1484012"/>
                                </a:cubicBezTo>
                                <a:cubicBezTo>
                                  <a:pt x="201799" y="1445998"/>
                                  <a:pt x="223705" y="1399212"/>
                                  <a:pt x="238310" y="1355349"/>
                                </a:cubicBezTo>
                                <a:cubicBezTo>
                                  <a:pt x="244152" y="1334880"/>
                                  <a:pt x="248534" y="1314411"/>
                                  <a:pt x="255836" y="1293942"/>
                                </a:cubicBezTo>
                                <a:cubicBezTo>
                                  <a:pt x="263139" y="1273472"/>
                                  <a:pt x="268981" y="1253003"/>
                                  <a:pt x="274823" y="1233997"/>
                                </a:cubicBezTo>
                                <a:cubicBezTo>
                                  <a:pt x="321558" y="1162354"/>
                                  <a:pt x="353688" y="1062933"/>
                                  <a:pt x="409186" y="988367"/>
                                </a:cubicBezTo>
                                <a:cubicBezTo>
                                  <a:pt x="410648" y="983982"/>
                                  <a:pt x="412107" y="979960"/>
                                  <a:pt x="414116" y="973199"/>
                                </a:cubicBezTo>
                                <a:lnTo>
                                  <a:pt x="421947" y="943059"/>
                                </a:lnTo>
                                <a:lnTo>
                                  <a:pt x="423791" y="941581"/>
                                </a:lnTo>
                                <a:cubicBezTo>
                                  <a:pt x="416488" y="972284"/>
                                  <a:pt x="413567" y="978132"/>
                                  <a:pt x="410646" y="988367"/>
                                </a:cubicBezTo>
                                <a:cubicBezTo>
                                  <a:pt x="353688" y="1062933"/>
                                  <a:pt x="323018" y="1162354"/>
                                  <a:pt x="276282" y="1233997"/>
                                </a:cubicBezTo>
                                <a:cubicBezTo>
                                  <a:pt x="270440" y="1254466"/>
                                  <a:pt x="263139" y="1273472"/>
                                  <a:pt x="257297" y="1293942"/>
                                </a:cubicBezTo>
                                <a:cubicBezTo>
                                  <a:pt x="249994" y="1314411"/>
                                  <a:pt x="245613" y="1334880"/>
                                  <a:pt x="239771" y="1355349"/>
                                </a:cubicBezTo>
                                <a:cubicBezTo>
                                  <a:pt x="225166" y="1400674"/>
                                  <a:pt x="203259" y="1445998"/>
                                  <a:pt x="201799" y="1484012"/>
                                </a:cubicBezTo>
                                <a:cubicBezTo>
                                  <a:pt x="194496" y="1513254"/>
                                  <a:pt x="185733" y="1542496"/>
                                  <a:pt x="176970" y="1571737"/>
                                </a:cubicBezTo>
                                <a:cubicBezTo>
                                  <a:pt x="172589" y="1593669"/>
                                  <a:pt x="169668" y="1615600"/>
                                  <a:pt x="165286" y="1637532"/>
                                </a:cubicBezTo>
                                <a:lnTo>
                                  <a:pt x="159444" y="1671159"/>
                                </a:lnTo>
                                <a:cubicBezTo>
                                  <a:pt x="157985" y="1682855"/>
                                  <a:pt x="156523" y="1693091"/>
                                  <a:pt x="155064" y="1704787"/>
                                </a:cubicBezTo>
                                <a:cubicBezTo>
                                  <a:pt x="160906" y="1698939"/>
                                  <a:pt x="163826" y="1693091"/>
                                  <a:pt x="169668" y="1687242"/>
                                </a:cubicBezTo>
                                <a:cubicBezTo>
                                  <a:pt x="169668" y="1682855"/>
                                  <a:pt x="171128" y="1678470"/>
                                  <a:pt x="171128" y="1675546"/>
                                </a:cubicBezTo>
                                <a:cubicBezTo>
                                  <a:pt x="174049" y="1652152"/>
                                  <a:pt x="176970" y="1631683"/>
                                  <a:pt x="181352" y="1608290"/>
                                </a:cubicBezTo>
                                <a:cubicBezTo>
                                  <a:pt x="179891" y="1595130"/>
                                  <a:pt x="179891" y="1583434"/>
                                  <a:pt x="179891" y="1573200"/>
                                </a:cubicBezTo>
                                <a:cubicBezTo>
                                  <a:pt x="187194" y="1551268"/>
                                  <a:pt x="194496" y="1529338"/>
                                  <a:pt x="201799" y="1510330"/>
                                </a:cubicBezTo>
                                <a:cubicBezTo>
                                  <a:pt x="204720" y="1510330"/>
                                  <a:pt x="207641" y="1511793"/>
                                  <a:pt x="210562" y="1513254"/>
                                </a:cubicBezTo>
                                <a:lnTo>
                                  <a:pt x="213128" y="1507258"/>
                                </a:lnTo>
                                <a:lnTo>
                                  <a:pt x="204543" y="1542024"/>
                                </a:lnTo>
                                <a:lnTo>
                                  <a:pt x="190115" y="1583434"/>
                                </a:lnTo>
                                <a:lnTo>
                                  <a:pt x="190849" y="1601077"/>
                                </a:lnTo>
                                <a:lnTo>
                                  <a:pt x="175711" y="1702497"/>
                                </a:lnTo>
                                <a:lnTo>
                                  <a:pt x="165286" y="1715021"/>
                                </a:lnTo>
                                <a:cubicBezTo>
                                  <a:pt x="160906" y="1745724"/>
                                  <a:pt x="155064" y="1774966"/>
                                  <a:pt x="152143" y="1805670"/>
                                </a:cubicBezTo>
                                <a:cubicBezTo>
                                  <a:pt x="150681" y="1824677"/>
                                  <a:pt x="147760" y="1846609"/>
                                  <a:pt x="146301" y="1867078"/>
                                </a:cubicBezTo>
                                <a:lnTo>
                                  <a:pt x="146802" y="1877612"/>
                                </a:lnTo>
                                <a:close/>
                                <a:moveTo>
                                  <a:pt x="3921633" y="2179963"/>
                                </a:moveTo>
                                <a:cubicBezTo>
                                  <a:pt x="3920171" y="2172653"/>
                                  <a:pt x="3918712" y="2165342"/>
                                  <a:pt x="3915791" y="2160957"/>
                                </a:cubicBezTo>
                                <a:cubicBezTo>
                                  <a:pt x="3917250" y="2152184"/>
                                  <a:pt x="3917250" y="2144873"/>
                                  <a:pt x="3918712" y="2137563"/>
                                </a:cubicBezTo>
                                <a:lnTo>
                                  <a:pt x="3913879" y="2121434"/>
                                </a:lnTo>
                                <a:lnTo>
                                  <a:pt x="3915564" y="2119263"/>
                                </a:lnTo>
                                <a:lnTo>
                                  <a:pt x="3920171" y="2134639"/>
                                </a:lnTo>
                                <a:lnTo>
                                  <a:pt x="3923745" y="2101725"/>
                                </a:lnTo>
                                <a:lnTo>
                                  <a:pt x="3933315" y="2079079"/>
                                </a:lnTo>
                                <a:cubicBezTo>
                                  <a:pt x="3930394" y="2102472"/>
                                  <a:pt x="3928934" y="2125865"/>
                                  <a:pt x="3926013" y="2146334"/>
                                </a:cubicBezTo>
                                <a:cubicBezTo>
                                  <a:pt x="3924552" y="2153646"/>
                                  <a:pt x="3924552" y="2160955"/>
                                  <a:pt x="3923092" y="2169728"/>
                                </a:cubicBezTo>
                                <a:lnTo>
                                  <a:pt x="3926160" y="2179711"/>
                                </a:lnTo>
                                <a:close/>
                                <a:moveTo>
                                  <a:pt x="3965965" y="2227509"/>
                                </a:moveTo>
                                <a:lnTo>
                                  <a:pt x="3982971" y="2156570"/>
                                </a:lnTo>
                                <a:lnTo>
                                  <a:pt x="3982973" y="2156571"/>
                                </a:lnTo>
                                <a:lnTo>
                                  <a:pt x="3965967" y="2227509"/>
                                </a:lnTo>
                                <a:close/>
                                <a:moveTo>
                                  <a:pt x="3969827" y="2288575"/>
                                </a:moveTo>
                                <a:lnTo>
                                  <a:pt x="3969827" y="2283435"/>
                                </a:lnTo>
                                <a:lnTo>
                                  <a:pt x="3984432" y="2238446"/>
                                </a:lnTo>
                                <a:cubicBezTo>
                                  <a:pt x="3985164" y="2223095"/>
                                  <a:pt x="3985164" y="2212129"/>
                                  <a:pt x="3985346" y="2200798"/>
                                </a:cubicBezTo>
                                <a:lnTo>
                                  <a:pt x="3987353" y="2160957"/>
                                </a:lnTo>
                                <a:cubicBezTo>
                                  <a:pt x="3990274" y="2152184"/>
                                  <a:pt x="3993195" y="2147797"/>
                                  <a:pt x="3996116" y="2141949"/>
                                </a:cubicBezTo>
                                <a:lnTo>
                                  <a:pt x="3997084" y="2146187"/>
                                </a:lnTo>
                                <a:lnTo>
                                  <a:pt x="3990274" y="2160955"/>
                                </a:lnTo>
                                <a:cubicBezTo>
                                  <a:pt x="3987353" y="2194584"/>
                                  <a:pt x="3988814" y="2207742"/>
                                  <a:pt x="3987353" y="2238446"/>
                                </a:cubicBezTo>
                                <a:close/>
                                <a:moveTo>
                                  <a:pt x="3981511" y="2375882"/>
                                </a:moveTo>
                                <a:cubicBezTo>
                                  <a:pt x="3977129" y="2371496"/>
                                  <a:pt x="3972748" y="2365648"/>
                                  <a:pt x="3968366" y="2361261"/>
                                </a:cubicBezTo>
                                <a:lnTo>
                                  <a:pt x="3964111" y="2356148"/>
                                </a:lnTo>
                                <a:lnTo>
                                  <a:pt x="3964636" y="2353562"/>
                                </a:lnTo>
                                <a:lnTo>
                                  <a:pt x="3969827" y="2359798"/>
                                </a:lnTo>
                                <a:cubicBezTo>
                                  <a:pt x="3974210" y="2364185"/>
                                  <a:pt x="3978590" y="2370034"/>
                                  <a:pt x="3984432" y="2372958"/>
                                </a:cubicBezTo>
                                <a:lnTo>
                                  <a:pt x="3990495" y="2368912"/>
                                </a:lnTo>
                                <a:lnTo>
                                  <a:pt x="3990274" y="2370034"/>
                                </a:lnTo>
                                <a:cubicBezTo>
                                  <a:pt x="3987353" y="2370034"/>
                                  <a:pt x="3984432" y="2372958"/>
                                  <a:pt x="3981511" y="2375882"/>
                                </a:cubicBezTo>
                                <a:close/>
                                <a:moveTo>
                                  <a:pt x="3979311" y="2466949"/>
                                </a:moveTo>
                                <a:lnTo>
                                  <a:pt x="4014261" y="2466949"/>
                                </a:lnTo>
                                <a:lnTo>
                                  <a:pt x="4021675" y="2431075"/>
                                </a:lnTo>
                                <a:cubicBezTo>
                                  <a:pt x="4024596" y="2415358"/>
                                  <a:pt x="4027517" y="2400737"/>
                                  <a:pt x="4032629" y="2384654"/>
                                </a:cubicBezTo>
                                <a:cubicBezTo>
                                  <a:pt x="4035550" y="2367109"/>
                                  <a:pt x="4035550" y="2348102"/>
                                  <a:pt x="4037009" y="2330557"/>
                                </a:cubicBezTo>
                                <a:cubicBezTo>
                                  <a:pt x="4041392" y="2308626"/>
                                  <a:pt x="4045772" y="2285233"/>
                                  <a:pt x="4050154" y="2266225"/>
                                </a:cubicBezTo>
                                <a:cubicBezTo>
                                  <a:pt x="4053075" y="2245756"/>
                                  <a:pt x="4055996" y="2231135"/>
                                  <a:pt x="4054535" y="2222363"/>
                                </a:cubicBezTo>
                                <a:cubicBezTo>
                                  <a:pt x="4058917" y="2188735"/>
                                  <a:pt x="4060377" y="2169728"/>
                                  <a:pt x="4058917" y="2144873"/>
                                </a:cubicBezTo>
                                <a:cubicBezTo>
                                  <a:pt x="4058917" y="2131714"/>
                                  <a:pt x="4057456" y="2118556"/>
                                  <a:pt x="4057456" y="2102472"/>
                                </a:cubicBezTo>
                                <a:cubicBezTo>
                                  <a:pt x="4057456" y="2086390"/>
                                  <a:pt x="4058917" y="2065921"/>
                                  <a:pt x="4058917" y="2041065"/>
                                </a:cubicBezTo>
                                <a:cubicBezTo>
                                  <a:pt x="4057456" y="2041065"/>
                                  <a:pt x="4057456" y="2041065"/>
                                  <a:pt x="4055996" y="2039603"/>
                                </a:cubicBezTo>
                                <a:cubicBezTo>
                                  <a:pt x="4055996" y="2046913"/>
                                  <a:pt x="4054535" y="2054224"/>
                                  <a:pt x="4054535" y="2061534"/>
                                </a:cubicBezTo>
                                <a:cubicBezTo>
                                  <a:pt x="4053075" y="2068845"/>
                                  <a:pt x="4053075" y="2076155"/>
                                  <a:pt x="4051614" y="2083466"/>
                                </a:cubicBezTo>
                                <a:cubicBezTo>
                                  <a:pt x="4050154" y="2098087"/>
                                  <a:pt x="4048693" y="2112707"/>
                                  <a:pt x="4050154" y="2124404"/>
                                </a:cubicBezTo>
                                <a:cubicBezTo>
                                  <a:pt x="4050154" y="2140486"/>
                                  <a:pt x="4048693" y="2156570"/>
                                  <a:pt x="4047233" y="2172652"/>
                                </a:cubicBezTo>
                                <a:cubicBezTo>
                                  <a:pt x="4044313" y="2188735"/>
                                  <a:pt x="4042851" y="2206281"/>
                                  <a:pt x="4039930" y="2223826"/>
                                </a:cubicBezTo>
                                <a:cubicBezTo>
                                  <a:pt x="4037009" y="2241370"/>
                                  <a:pt x="4034088" y="2260377"/>
                                  <a:pt x="4031167" y="2277922"/>
                                </a:cubicBezTo>
                                <a:cubicBezTo>
                                  <a:pt x="4028247" y="2295467"/>
                                  <a:pt x="4023866" y="2313012"/>
                                  <a:pt x="4020945" y="2330557"/>
                                </a:cubicBezTo>
                                <a:cubicBezTo>
                                  <a:pt x="4010721" y="2370034"/>
                                  <a:pt x="4015103" y="2383192"/>
                                  <a:pt x="4001958" y="2441675"/>
                                </a:cubicBezTo>
                                <a:lnTo>
                                  <a:pt x="4001958" y="2441676"/>
                                </a:lnTo>
                                <a:lnTo>
                                  <a:pt x="3984432" y="2451910"/>
                                </a:lnTo>
                                <a:close/>
                                <a:moveTo>
                                  <a:pt x="3870087" y="2466949"/>
                                </a:moveTo>
                                <a:lnTo>
                                  <a:pt x="3900603" y="2466949"/>
                                </a:lnTo>
                                <a:lnTo>
                                  <a:pt x="3904107" y="2456296"/>
                                </a:lnTo>
                                <a:cubicBezTo>
                                  <a:pt x="3898265" y="2446062"/>
                                  <a:pt x="3918712" y="2397812"/>
                                  <a:pt x="3921633" y="2362722"/>
                                </a:cubicBezTo>
                                <a:cubicBezTo>
                                  <a:pt x="3930395" y="2324708"/>
                                  <a:pt x="3937697" y="2288157"/>
                                  <a:pt x="3945000" y="2250143"/>
                                </a:cubicBezTo>
                                <a:cubicBezTo>
                                  <a:pt x="3933316" y="2269149"/>
                                  <a:pt x="3921633" y="2286694"/>
                                  <a:pt x="3909949" y="2305702"/>
                                </a:cubicBezTo>
                                <a:cubicBezTo>
                                  <a:pt x="3907028" y="2323247"/>
                                  <a:pt x="3905566" y="2337868"/>
                                  <a:pt x="3901186" y="2353950"/>
                                </a:cubicBezTo>
                                <a:lnTo>
                                  <a:pt x="3892423" y="2370034"/>
                                </a:lnTo>
                                <a:cubicBezTo>
                                  <a:pt x="3886581" y="2394888"/>
                                  <a:pt x="3883660" y="2416820"/>
                                  <a:pt x="3877818" y="2440214"/>
                                </a:cubicBezTo>
                                <a:close/>
                                <a:moveTo>
                                  <a:pt x="65917" y="2466949"/>
                                </a:moveTo>
                                <a:lnTo>
                                  <a:pt x="106379" y="2466949"/>
                                </a:lnTo>
                                <a:lnTo>
                                  <a:pt x="104437" y="2459649"/>
                                </a:lnTo>
                                <a:cubicBezTo>
                                  <a:pt x="97351" y="2432492"/>
                                  <a:pt x="90984" y="2405489"/>
                                  <a:pt x="89341" y="2384654"/>
                                </a:cubicBezTo>
                                <a:cubicBezTo>
                                  <a:pt x="82040" y="2362724"/>
                                  <a:pt x="74737" y="2339331"/>
                                  <a:pt x="67435" y="2314475"/>
                                </a:cubicBezTo>
                                <a:cubicBezTo>
                                  <a:pt x="63053" y="2282309"/>
                                  <a:pt x="58672" y="2264764"/>
                                  <a:pt x="57211" y="2245758"/>
                                </a:cubicBezTo>
                                <a:cubicBezTo>
                                  <a:pt x="49909" y="2216516"/>
                                  <a:pt x="44067" y="2190199"/>
                                  <a:pt x="38226" y="2162418"/>
                                </a:cubicBezTo>
                                <a:cubicBezTo>
                                  <a:pt x="36764" y="2162418"/>
                                  <a:pt x="35305" y="2162418"/>
                                  <a:pt x="35305" y="2162418"/>
                                </a:cubicBezTo>
                                <a:cubicBezTo>
                                  <a:pt x="26542" y="2130252"/>
                                  <a:pt x="26542" y="2102474"/>
                                  <a:pt x="26542" y="2074693"/>
                                </a:cubicBezTo>
                                <a:cubicBezTo>
                                  <a:pt x="26542" y="2046915"/>
                                  <a:pt x="30922" y="2019134"/>
                                  <a:pt x="26542" y="1984044"/>
                                </a:cubicBezTo>
                                <a:cubicBezTo>
                                  <a:pt x="28001" y="1960651"/>
                                  <a:pt x="30922" y="1938720"/>
                                  <a:pt x="33843" y="1913864"/>
                                </a:cubicBezTo>
                                <a:cubicBezTo>
                                  <a:pt x="32384" y="1899243"/>
                                  <a:pt x="30922" y="1883161"/>
                                  <a:pt x="30922" y="1861229"/>
                                </a:cubicBezTo>
                                <a:cubicBezTo>
                                  <a:pt x="32384" y="1839299"/>
                                  <a:pt x="33843" y="1812981"/>
                                  <a:pt x="33843" y="1780816"/>
                                </a:cubicBezTo>
                                <a:cubicBezTo>
                                  <a:pt x="33843" y="1773504"/>
                                  <a:pt x="35305" y="1766195"/>
                                  <a:pt x="35305" y="1758884"/>
                                </a:cubicBezTo>
                                <a:cubicBezTo>
                                  <a:pt x="36764" y="1747187"/>
                                  <a:pt x="38226" y="1734029"/>
                                  <a:pt x="39685" y="1722332"/>
                                </a:cubicBezTo>
                                <a:cubicBezTo>
                                  <a:pt x="45527" y="1701863"/>
                                  <a:pt x="51369" y="1677007"/>
                                  <a:pt x="57211" y="1656538"/>
                                </a:cubicBezTo>
                                <a:cubicBezTo>
                                  <a:pt x="60132" y="1634607"/>
                                  <a:pt x="64514" y="1617062"/>
                                  <a:pt x="67435" y="1598055"/>
                                </a:cubicBezTo>
                                <a:lnTo>
                                  <a:pt x="70325" y="1608445"/>
                                </a:lnTo>
                                <a:lnTo>
                                  <a:pt x="61593" y="1652152"/>
                                </a:lnTo>
                                <a:cubicBezTo>
                                  <a:pt x="55751" y="1672622"/>
                                  <a:pt x="49909" y="1697476"/>
                                  <a:pt x="44067" y="1717945"/>
                                </a:cubicBezTo>
                                <a:cubicBezTo>
                                  <a:pt x="42606" y="1729642"/>
                                  <a:pt x="41146" y="1742802"/>
                                  <a:pt x="39685" y="1754498"/>
                                </a:cubicBezTo>
                                <a:cubicBezTo>
                                  <a:pt x="39685" y="1761808"/>
                                  <a:pt x="38226" y="1769119"/>
                                  <a:pt x="38226" y="1776429"/>
                                </a:cubicBezTo>
                                <a:cubicBezTo>
                                  <a:pt x="36764" y="1808594"/>
                                  <a:pt x="35305" y="1834912"/>
                                  <a:pt x="35305" y="1856844"/>
                                </a:cubicBezTo>
                                <a:cubicBezTo>
                                  <a:pt x="35305" y="1878774"/>
                                  <a:pt x="35305" y="1894858"/>
                                  <a:pt x="38226" y="1909479"/>
                                </a:cubicBezTo>
                                <a:lnTo>
                                  <a:pt x="49903" y="1924092"/>
                                </a:lnTo>
                                <a:lnTo>
                                  <a:pt x="36764" y="1910940"/>
                                </a:lnTo>
                                <a:cubicBezTo>
                                  <a:pt x="33843" y="1934333"/>
                                  <a:pt x="30922" y="1956264"/>
                                  <a:pt x="29463" y="1981120"/>
                                </a:cubicBezTo>
                                <a:cubicBezTo>
                                  <a:pt x="33843" y="2016210"/>
                                  <a:pt x="29463" y="2043989"/>
                                  <a:pt x="29463" y="2071769"/>
                                </a:cubicBezTo>
                                <a:cubicBezTo>
                                  <a:pt x="29463" y="2099548"/>
                                  <a:pt x="29463" y="2127328"/>
                                  <a:pt x="38226" y="2159494"/>
                                </a:cubicBezTo>
                                <a:cubicBezTo>
                                  <a:pt x="39685" y="2159494"/>
                                  <a:pt x="39685" y="2159494"/>
                                  <a:pt x="41146" y="2159494"/>
                                </a:cubicBezTo>
                                <a:cubicBezTo>
                                  <a:pt x="49909" y="2169728"/>
                                  <a:pt x="48448" y="2115632"/>
                                  <a:pt x="54290" y="2114169"/>
                                </a:cubicBezTo>
                                <a:cubicBezTo>
                                  <a:pt x="54290" y="2098087"/>
                                  <a:pt x="52830" y="2082003"/>
                                  <a:pt x="51369" y="2065921"/>
                                </a:cubicBezTo>
                                <a:cubicBezTo>
                                  <a:pt x="49909" y="2049837"/>
                                  <a:pt x="49909" y="2033755"/>
                                  <a:pt x="49909" y="2017671"/>
                                </a:cubicBezTo>
                                <a:lnTo>
                                  <a:pt x="49909" y="1924100"/>
                                </a:lnTo>
                                <a:cubicBezTo>
                                  <a:pt x="51369" y="1909479"/>
                                  <a:pt x="52830" y="1893395"/>
                                  <a:pt x="54290" y="1878774"/>
                                </a:cubicBezTo>
                                <a:cubicBezTo>
                                  <a:pt x="54290" y="1859768"/>
                                  <a:pt x="57211" y="1839299"/>
                                  <a:pt x="58672" y="1820291"/>
                                </a:cubicBezTo>
                                <a:cubicBezTo>
                                  <a:pt x="60132" y="1801285"/>
                                  <a:pt x="63053" y="1780816"/>
                                  <a:pt x="64514" y="1761808"/>
                                </a:cubicBezTo>
                                <a:lnTo>
                                  <a:pt x="65426" y="1759981"/>
                                </a:lnTo>
                                <a:lnTo>
                                  <a:pt x="68895" y="1780816"/>
                                </a:lnTo>
                                <a:cubicBezTo>
                                  <a:pt x="83500" y="1719408"/>
                                  <a:pt x="82040" y="1798361"/>
                                  <a:pt x="87882" y="1807133"/>
                                </a:cubicBezTo>
                                <a:cubicBezTo>
                                  <a:pt x="90803" y="1812981"/>
                                  <a:pt x="95183" y="1815906"/>
                                  <a:pt x="98104" y="1821754"/>
                                </a:cubicBezTo>
                                <a:cubicBezTo>
                                  <a:pt x="102486" y="1814443"/>
                                  <a:pt x="106867" y="1808594"/>
                                  <a:pt x="109788" y="1799822"/>
                                </a:cubicBezTo>
                                <a:lnTo>
                                  <a:pt x="109788" y="1806402"/>
                                </a:lnTo>
                                <a:lnTo>
                                  <a:pt x="103946" y="1817367"/>
                                </a:lnTo>
                                <a:cubicBezTo>
                                  <a:pt x="102485" y="1834181"/>
                                  <a:pt x="101025" y="1853189"/>
                                  <a:pt x="100660" y="1871465"/>
                                </a:cubicBezTo>
                                <a:lnTo>
                                  <a:pt x="103078" y="1908054"/>
                                </a:lnTo>
                                <a:lnTo>
                                  <a:pt x="98104" y="1924100"/>
                                </a:lnTo>
                                <a:cubicBezTo>
                                  <a:pt x="96645" y="1931409"/>
                                  <a:pt x="96645" y="1938720"/>
                                  <a:pt x="95183" y="1947493"/>
                                </a:cubicBezTo>
                                <a:cubicBezTo>
                                  <a:pt x="90803" y="1954803"/>
                                  <a:pt x="89341" y="1982583"/>
                                  <a:pt x="89341" y="2013286"/>
                                </a:cubicBezTo>
                                <a:cubicBezTo>
                                  <a:pt x="89341" y="2029370"/>
                                  <a:pt x="90803" y="2045452"/>
                                  <a:pt x="92262" y="2060072"/>
                                </a:cubicBezTo>
                                <a:cubicBezTo>
                                  <a:pt x="93724" y="2074693"/>
                                  <a:pt x="96645" y="2087853"/>
                                  <a:pt x="99565" y="2096625"/>
                                </a:cubicBezTo>
                                <a:cubicBezTo>
                                  <a:pt x="102486" y="2096625"/>
                                  <a:pt x="103946" y="2096625"/>
                                  <a:pt x="106867" y="2096625"/>
                                </a:cubicBezTo>
                                <a:cubicBezTo>
                                  <a:pt x="115630" y="2105398"/>
                                  <a:pt x="122933" y="2112707"/>
                                  <a:pt x="131696" y="2122943"/>
                                </a:cubicBezTo>
                                <a:cubicBezTo>
                                  <a:pt x="134617" y="2133177"/>
                                  <a:pt x="137538" y="2144873"/>
                                  <a:pt x="140459" y="2156570"/>
                                </a:cubicBezTo>
                                <a:cubicBezTo>
                                  <a:pt x="143380" y="2168266"/>
                                  <a:pt x="147760" y="2179963"/>
                                  <a:pt x="150681" y="2191660"/>
                                </a:cubicBezTo>
                                <a:cubicBezTo>
                                  <a:pt x="155064" y="2216516"/>
                                  <a:pt x="156523" y="2231137"/>
                                  <a:pt x="157985" y="2247219"/>
                                </a:cubicBezTo>
                                <a:cubicBezTo>
                                  <a:pt x="160905" y="2247219"/>
                                  <a:pt x="162365" y="2247219"/>
                                  <a:pt x="169668" y="2247219"/>
                                </a:cubicBezTo>
                                <a:cubicBezTo>
                                  <a:pt x="174049" y="2269151"/>
                                  <a:pt x="176970" y="2289620"/>
                                  <a:pt x="179891" y="2308626"/>
                                </a:cubicBezTo>
                                <a:cubicBezTo>
                                  <a:pt x="184273" y="2326171"/>
                                  <a:pt x="187194" y="2343716"/>
                                  <a:pt x="194496" y="2356876"/>
                                </a:cubicBezTo>
                                <a:cubicBezTo>
                                  <a:pt x="191575" y="2339331"/>
                                  <a:pt x="188654" y="2320323"/>
                                  <a:pt x="185733" y="2301317"/>
                                </a:cubicBezTo>
                                <a:cubicBezTo>
                                  <a:pt x="184273" y="2282309"/>
                                  <a:pt x="181352" y="2264764"/>
                                  <a:pt x="178431" y="2247219"/>
                                </a:cubicBezTo>
                                <a:cubicBezTo>
                                  <a:pt x="176970" y="2236985"/>
                                  <a:pt x="176970" y="2231137"/>
                                  <a:pt x="176970" y="2223826"/>
                                </a:cubicBezTo>
                                <a:lnTo>
                                  <a:pt x="177094" y="2220687"/>
                                </a:lnTo>
                                <a:lnTo>
                                  <a:pt x="194505" y="2334891"/>
                                </a:lnTo>
                                <a:lnTo>
                                  <a:pt x="227553" y="2466949"/>
                                </a:lnTo>
                                <a:lnTo>
                                  <a:pt x="3868012" y="2466949"/>
                                </a:lnTo>
                                <a:lnTo>
                                  <a:pt x="3874897" y="2443138"/>
                                </a:lnTo>
                                <a:cubicBezTo>
                                  <a:pt x="3880739" y="2418283"/>
                                  <a:pt x="3885120" y="2396351"/>
                                  <a:pt x="3889502" y="2372958"/>
                                </a:cubicBezTo>
                                <a:lnTo>
                                  <a:pt x="3898265" y="2356876"/>
                                </a:lnTo>
                                <a:cubicBezTo>
                                  <a:pt x="3902646" y="2340792"/>
                                  <a:pt x="3904107" y="2326171"/>
                                  <a:pt x="3907028" y="2308626"/>
                                </a:cubicBezTo>
                                <a:cubicBezTo>
                                  <a:pt x="3918712" y="2291081"/>
                                  <a:pt x="3930395" y="2272075"/>
                                  <a:pt x="3942079" y="2253067"/>
                                </a:cubicBezTo>
                                <a:cubicBezTo>
                                  <a:pt x="3945000" y="2244295"/>
                                  <a:pt x="3946460" y="2238446"/>
                                  <a:pt x="3947921" y="2231137"/>
                                </a:cubicBezTo>
                                <a:cubicBezTo>
                                  <a:pt x="3949381" y="2217977"/>
                                  <a:pt x="3949381" y="2207744"/>
                                  <a:pt x="3949381" y="2194584"/>
                                </a:cubicBezTo>
                                <a:lnTo>
                                  <a:pt x="3948751" y="2187633"/>
                                </a:lnTo>
                                <a:lnTo>
                                  <a:pt x="3950598" y="2187531"/>
                                </a:lnTo>
                                <a:lnTo>
                                  <a:pt x="3951618" y="2187474"/>
                                </a:lnTo>
                                <a:lnTo>
                                  <a:pt x="3950840" y="2190199"/>
                                </a:lnTo>
                                <a:cubicBezTo>
                                  <a:pt x="3950840" y="2204819"/>
                                  <a:pt x="3950840" y="2215053"/>
                                  <a:pt x="3949381" y="2226750"/>
                                </a:cubicBezTo>
                                <a:lnTo>
                                  <a:pt x="3953190" y="2227444"/>
                                </a:lnTo>
                                <a:lnTo>
                                  <a:pt x="3947921" y="2247219"/>
                                </a:lnTo>
                                <a:cubicBezTo>
                                  <a:pt x="3940618" y="2285233"/>
                                  <a:pt x="3933316" y="2323247"/>
                                  <a:pt x="3924553" y="2359800"/>
                                </a:cubicBezTo>
                                <a:cubicBezTo>
                                  <a:pt x="3921633" y="2394890"/>
                                  <a:pt x="3901186" y="2441676"/>
                                  <a:pt x="3907028" y="2453373"/>
                                </a:cubicBezTo>
                                <a:lnTo>
                                  <a:pt x="3902849" y="2466949"/>
                                </a:lnTo>
                                <a:lnTo>
                                  <a:pt x="3976888" y="2466949"/>
                                </a:lnTo>
                                <a:lnTo>
                                  <a:pt x="3981511" y="2453373"/>
                                </a:lnTo>
                                <a:cubicBezTo>
                                  <a:pt x="3987353" y="2448986"/>
                                  <a:pt x="3993195" y="2446062"/>
                                  <a:pt x="3999037" y="2443138"/>
                                </a:cubicBezTo>
                                <a:cubicBezTo>
                                  <a:pt x="4010721" y="2384654"/>
                                  <a:pt x="4007800" y="2371496"/>
                                  <a:pt x="4018022" y="2332019"/>
                                </a:cubicBezTo>
                                <a:cubicBezTo>
                                  <a:pt x="4020943" y="2314475"/>
                                  <a:pt x="4025326" y="2296930"/>
                                  <a:pt x="4028247" y="2279385"/>
                                </a:cubicBezTo>
                                <a:cubicBezTo>
                                  <a:pt x="4032627" y="2260378"/>
                                  <a:pt x="4034088" y="2242833"/>
                                  <a:pt x="4037009" y="2225288"/>
                                </a:cubicBezTo>
                                <a:cubicBezTo>
                                  <a:pt x="4039930" y="2207744"/>
                                  <a:pt x="4041390" y="2190199"/>
                                  <a:pt x="4044311" y="2174115"/>
                                </a:cubicBezTo>
                                <a:cubicBezTo>
                                  <a:pt x="4045772" y="2156570"/>
                                  <a:pt x="4045772" y="2140488"/>
                                  <a:pt x="4047232" y="2125867"/>
                                </a:cubicBezTo>
                                <a:cubicBezTo>
                                  <a:pt x="4045772" y="2112707"/>
                                  <a:pt x="4047232" y="2099550"/>
                                  <a:pt x="4048693" y="2084929"/>
                                </a:cubicBezTo>
                                <a:cubicBezTo>
                                  <a:pt x="4050153" y="2077617"/>
                                  <a:pt x="4050153" y="2070308"/>
                                  <a:pt x="4051614" y="2062997"/>
                                </a:cubicBezTo>
                                <a:cubicBezTo>
                                  <a:pt x="4053074" y="2055687"/>
                                  <a:pt x="4053074" y="2048376"/>
                                  <a:pt x="4053074" y="2041066"/>
                                </a:cubicBezTo>
                                <a:cubicBezTo>
                                  <a:pt x="4048693" y="2038142"/>
                                  <a:pt x="4045772" y="2035218"/>
                                  <a:pt x="4041390" y="2032294"/>
                                </a:cubicBezTo>
                                <a:cubicBezTo>
                                  <a:pt x="4039930" y="2042527"/>
                                  <a:pt x="4037009" y="2052763"/>
                                  <a:pt x="4034088" y="2062997"/>
                                </a:cubicBezTo>
                                <a:cubicBezTo>
                                  <a:pt x="4031167" y="2073232"/>
                                  <a:pt x="4028247" y="2083466"/>
                                  <a:pt x="4025326" y="2092238"/>
                                </a:cubicBezTo>
                                <a:cubicBezTo>
                                  <a:pt x="4023864" y="2108322"/>
                                  <a:pt x="4022405" y="2124404"/>
                                  <a:pt x="4020943" y="2140488"/>
                                </a:cubicBezTo>
                                <a:lnTo>
                                  <a:pt x="4019484" y="2165342"/>
                                </a:lnTo>
                                <a:lnTo>
                                  <a:pt x="4016687" y="2189139"/>
                                </a:lnTo>
                                <a:lnTo>
                                  <a:pt x="4010721" y="2193121"/>
                                </a:lnTo>
                                <a:lnTo>
                                  <a:pt x="4010336" y="2191431"/>
                                </a:lnTo>
                                <a:lnTo>
                                  <a:pt x="4016563" y="2187274"/>
                                </a:lnTo>
                                <a:cubicBezTo>
                                  <a:pt x="4018022" y="2178502"/>
                                  <a:pt x="4018022" y="2171190"/>
                                  <a:pt x="4019484" y="2162418"/>
                                </a:cubicBezTo>
                                <a:lnTo>
                                  <a:pt x="4020943" y="2137563"/>
                                </a:lnTo>
                                <a:cubicBezTo>
                                  <a:pt x="4022405" y="2121480"/>
                                  <a:pt x="4023864" y="2105398"/>
                                  <a:pt x="4025326" y="2089314"/>
                                </a:cubicBezTo>
                                <a:cubicBezTo>
                                  <a:pt x="4028247" y="2080541"/>
                                  <a:pt x="4031167" y="2070308"/>
                                  <a:pt x="4034088" y="2060072"/>
                                </a:cubicBezTo>
                                <a:cubicBezTo>
                                  <a:pt x="4037009" y="2049839"/>
                                  <a:pt x="4038469" y="2039603"/>
                                  <a:pt x="4041390" y="2029369"/>
                                </a:cubicBezTo>
                                <a:cubicBezTo>
                                  <a:pt x="4039930" y="2005976"/>
                                  <a:pt x="4039930" y="1986968"/>
                                  <a:pt x="4038469" y="1965038"/>
                                </a:cubicBezTo>
                                <a:cubicBezTo>
                                  <a:pt x="4029706" y="1967962"/>
                                  <a:pt x="4022405" y="1975272"/>
                                  <a:pt x="4013642" y="1981120"/>
                                </a:cubicBezTo>
                                <a:cubicBezTo>
                                  <a:pt x="4009260" y="1979659"/>
                                  <a:pt x="4003418" y="1979659"/>
                                  <a:pt x="3997576" y="1981120"/>
                                </a:cubicBezTo>
                                <a:cubicBezTo>
                                  <a:pt x="3993195" y="1978196"/>
                                  <a:pt x="3990274" y="1976734"/>
                                  <a:pt x="3985892" y="2020597"/>
                                </a:cubicBezTo>
                                <a:lnTo>
                                  <a:pt x="3986082" y="2027056"/>
                                </a:lnTo>
                                <a:lnTo>
                                  <a:pt x="3974210" y="2060072"/>
                                </a:lnTo>
                                <a:lnTo>
                                  <a:pt x="3974210" y="2071370"/>
                                </a:lnTo>
                                <a:lnTo>
                                  <a:pt x="3962524" y="2070306"/>
                                </a:lnTo>
                                <a:cubicBezTo>
                                  <a:pt x="3953761" y="2055685"/>
                                  <a:pt x="3943539" y="2041065"/>
                                  <a:pt x="3934776" y="2023520"/>
                                </a:cubicBezTo>
                                <a:cubicBezTo>
                                  <a:pt x="3931855" y="2004513"/>
                                  <a:pt x="3928934" y="2000126"/>
                                  <a:pt x="3927473" y="1984044"/>
                                </a:cubicBezTo>
                                <a:cubicBezTo>
                                  <a:pt x="3921631" y="1979657"/>
                                  <a:pt x="3917250" y="1976733"/>
                                  <a:pt x="3911408" y="1972347"/>
                                </a:cubicBezTo>
                                <a:lnTo>
                                  <a:pt x="3894728" y="1969962"/>
                                </a:lnTo>
                                <a:lnTo>
                                  <a:pt x="3895344" y="1957727"/>
                                </a:lnTo>
                                <a:cubicBezTo>
                                  <a:pt x="3895344" y="1311738"/>
                                  <a:pt x="3568406" y="742194"/>
                                  <a:pt x="3071139" y="405878"/>
                                </a:cubicBezTo>
                                <a:lnTo>
                                  <a:pt x="3049494" y="392714"/>
                                </a:lnTo>
                                <a:lnTo>
                                  <a:pt x="3048268" y="391838"/>
                                </a:lnTo>
                                <a:cubicBezTo>
                                  <a:pt x="3033663" y="381603"/>
                                  <a:pt x="3019058" y="371369"/>
                                  <a:pt x="3005913" y="362596"/>
                                </a:cubicBezTo>
                                <a:cubicBezTo>
                                  <a:pt x="2978165" y="343588"/>
                                  <a:pt x="2950415" y="327506"/>
                                  <a:pt x="2924126" y="309961"/>
                                </a:cubicBezTo>
                                <a:cubicBezTo>
                                  <a:pt x="2912443" y="299726"/>
                                  <a:pt x="2886154" y="286568"/>
                                  <a:pt x="2859866" y="273408"/>
                                </a:cubicBezTo>
                                <a:cubicBezTo>
                                  <a:pt x="2854024" y="269023"/>
                                  <a:pt x="2846722" y="266099"/>
                                  <a:pt x="2840880" y="263175"/>
                                </a:cubicBezTo>
                                <a:cubicBezTo>
                                  <a:pt x="2835038" y="260250"/>
                                  <a:pt x="2829196" y="257326"/>
                                  <a:pt x="2823354" y="254402"/>
                                </a:cubicBezTo>
                                <a:cubicBezTo>
                                  <a:pt x="2811671" y="248554"/>
                                  <a:pt x="2802908" y="244167"/>
                                  <a:pt x="2797066" y="239781"/>
                                </a:cubicBezTo>
                                <a:cubicBezTo>
                                  <a:pt x="2785382" y="233933"/>
                                  <a:pt x="2773698" y="229546"/>
                                  <a:pt x="2762014" y="223698"/>
                                </a:cubicBezTo>
                                <a:cubicBezTo>
                                  <a:pt x="2750331" y="217849"/>
                                  <a:pt x="2738647" y="213464"/>
                                  <a:pt x="2726963" y="209077"/>
                                </a:cubicBezTo>
                                <a:cubicBezTo>
                                  <a:pt x="2713818" y="204691"/>
                                  <a:pt x="2699213" y="198843"/>
                                  <a:pt x="2686070" y="192995"/>
                                </a:cubicBezTo>
                                <a:lnTo>
                                  <a:pt x="2684303" y="192530"/>
                                </a:lnTo>
                                <a:lnTo>
                                  <a:pt x="2677922" y="182850"/>
                                </a:lnTo>
                                <a:cubicBezTo>
                                  <a:pt x="2667836" y="176088"/>
                                  <a:pt x="2648530" y="169692"/>
                                  <a:pt x="2632237" y="165854"/>
                                </a:cubicBezTo>
                                <a:lnTo>
                                  <a:pt x="2613385" y="162600"/>
                                </a:lnTo>
                                <a:lnTo>
                                  <a:pt x="2613046" y="162290"/>
                                </a:lnTo>
                                <a:lnTo>
                                  <a:pt x="2586757" y="153518"/>
                                </a:lnTo>
                                <a:lnTo>
                                  <a:pt x="2560469" y="146208"/>
                                </a:lnTo>
                                <a:lnTo>
                                  <a:pt x="2506430" y="130124"/>
                                </a:lnTo>
                                <a:cubicBezTo>
                                  <a:pt x="2488905" y="125739"/>
                                  <a:pt x="2469919" y="121352"/>
                                  <a:pt x="2452393" y="116966"/>
                                </a:cubicBezTo>
                                <a:cubicBezTo>
                                  <a:pt x="2433406" y="114043"/>
                                  <a:pt x="2415881" y="108194"/>
                                  <a:pt x="2396895" y="105270"/>
                                </a:cubicBezTo>
                                <a:cubicBezTo>
                                  <a:pt x="2379370" y="102346"/>
                                  <a:pt x="2360383" y="97959"/>
                                  <a:pt x="2342857" y="93573"/>
                                </a:cubicBezTo>
                                <a:cubicBezTo>
                                  <a:pt x="2334094" y="92111"/>
                                  <a:pt x="2325331" y="92111"/>
                                  <a:pt x="2310726" y="89186"/>
                                </a:cubicBezTo>
                                <a:cubicBezTo>
                                  <a:pt x="2296122" y="86262"/>
                                  <a:pt x="2275675" y="83338"/>
                                  <a:pt x="2243545" y="76028"/>
                                </a:cubicBezTo>
                                <a:cubicBezTo>
                                  <a:pt x="2231861" y="74566"/>
                                  <a:pt x="2220177" y="73104"/>
                                  <a:pt x="2208493" y="71641"/>
                                </a:cubicBezTo>
                                <a:cubicBezTo>
                                  <a:pt x="2197541" y="73835"/>
                                  <a:pt x="2182936" y="73470"/>
                                  <a:pt x="2167235" y="72374"/>
                                </a:cubicBezTo>
                                <a:lnTo>
                                  <a:pt x="2166577" y="72323"/>
                                </a:lnTo>
                                <a:lnTo>
                                  <a:pt x="2205572" y="71641"/>
                                </a:lnTo>
                                <a:cubicBezTo>
                                  <a:pt x="2179284" y="65793"/>
                                  <a:pt x="2148613" y="59945"/>
                                  <a:pt x="2117944" y="54096"/>
                                </a:cubicBezTo>
                                <a:cubicBezTo>
                                  <a:pt x="2134008" y="46785"/>
                                  <a:pt x="2096036" y="43861"/>
                                  <a:pt x="2109181" y="39476"/>
                                </a:cubicBezTo>
                                <a:lnTo>
                                  <a:pt x="2134255" y="26924"/>
                                </a:lnTo>
                                <a:lnTo>
                                  <a:pt x="2136931" y="27779"/>
                                </a:lnTo>
                                <a:cubicBezTo>
                                  <a:pt x="2154456" y="27779"/>
                                  <a:pt x="2171982" y="27779"/>
                                  <a:pt x="2193888" y="27779"/>
                                </a:cubicBezTo>
                                <a:cubicBezTo>
                                  <a:pt x="2204112" y="27779"/>
                                  <a:pt x="2217256" y="27779"/>
                                  <a:pt x="2230401" y="27779"/>
                                </a:cubicBezTo>
                                <a:lnTo>
                                  <a:pt x="2275675" y="27779"/>
                                </a:lnTo>
                                <a:cubicBezTo>
                                  <a:pt x="2290280" y="29242"/>
                                  <a:pt x="2303423" y="32166"/>
                                  <a:pt x="2316568" y="33627"/>
                                </a:cubicBezTo>
                                <a:cubicBezTo>
                                  <a:pt x="2329712" y="36551"/>
                                  <a:pt x="2342857" y="39476"/>
                                  <a:pt x="2356000" y="42400"/>
                                </a:cubicBezTo>
                                <a:cubicBezTo>
                                  <a:pt x="2369146" y="45324"/>
                                  <a:pt x="2382289" y="48248"/>
                                  <a:pt x="2395434" y="51172"/>
                                </a:cubicBezTo>
                                <a:cubicBezTo>
                                  <a:pt x="2402736" y="52635"/>
                                  <a:pt x="2408578" y="54096"/>
                                  <a:pt x="2415881" y="55559"/>
                                </a:cubicBezTo>
                                <a:cubicBezTo>
                                  <a:pt x="2423182" y="58483"/>
                                  <a:pt x="2429024" y="59945"/>
                                  <a:pt x="2436327" y="61408"/>
                                </a:cubicBezTo>
                                <a:cubicBezTo>
                                  <a:pt x="2456774" y="62869"/>
                                  <a:pt x="2475760" y="64331"/>
                                  <a:pt x="2496206" y="65793"/>
                                </a:cubicBezTo>
                                <a:cubicBezTo>
                                  <a:pt x="2497667" y="62869"/>
                                  <a:pt x="2499127" y="59944"/>
                                  <a:pt x="2497667" y="55559"/>
                                </a:cubicBezTo>
                                <a:cubicBezTo>
                                  <a:pt x="2499127" y="55559"/>
                                  <a:pt x="2499127" y="54096"/>
                                  <a:pt x="2499127" y="54096"/>
                                </a:cubicBezTo>
                                <a:cubicBezTo>
                                  <a:pt x="2487443" y="51172"/>
                                  <a:pt x="2475760" y="46786"/>
                                  <a:pt x="2464076" y="43862"/>
                                </a:cubicBezTo>
                                <a:cubicBezTo>
                                  <a:pt x="2445090" y="39476"/>
                                  <a:pt x="2426103" y="33627"/>
                                  <a:pt x="2407118" y="30703"/>
                                </a:cubicBezTo>
                                <a:cubicBezTo>
                                  <a:pt x="2380829" y="26318"/>
                                  <a:pt x="2389592" y="38014"/>
                                  <a:pt x="2369146" y="38014"/>
                                </a:cubicBezTo>
                                <a:cubicBezTo>
                                  <a:pt x="2356000" y="35090"/>
                                  <a:pt x="2348699" y="29242"/>
                                  <a:pt x="2338475" y="23393"/>
                                </a:cubicBezTo>
                                <a:cubicBezTo>
                                  <a:pt x="2328252" y="17545"/>
                                  <a:pt x="2315107" y="13158"/>
                                  <a:pt x="2291740" y="11697"/>
                                </a:cubicBezTo>
                                <a:cubicBezTo>
                                  <a:pt x="2269833" y="8773"/>
                                  <a:pt x="2246466" y="5848"/>
                                  <a:pt x="2221637" y="4386"/>
                                </a:cubicBezTo>
                                <a:cubicBezTo>
                                  <a:pt x="2199730" y="2924"/>
                                  <a:pt x="2174901" y="1461"/>
                                  <a:pt x="2152995" y="0"/>
                                </a:cubicBezTo>
                                <a:cubicBezTo>
                                  <a:pt x="2152995" y="1461"/>
                                  <a:pt x="2152995" y="2924"/>
                                  <a:pt x="2152995" y="2924"/>
                                </a:cubicBezTo>
                                <a:cubicBezTo>
                                  <a:pt x="2169060" y="5848"/>
                                  <a:pt x="2183664" y="7310"/>
                                  <a:pt x="2198269" y="10234"/>
                                </a:cubicBezTo>
                                <a:cubicBezTo>
                                  <a:pt x="2212874" y="13158"/>
                                  <a:pt x="2228940" y="16082"/>
                                  <a:pt x="2243545" y="19006"/>
                                </a:cubicBezTo>
                                <a:lnTo>
                                  <a:pt x="2268364" y="25783"/>
                                </a:lnTo>
                                <a:lnTo>
                                  <a:pt x="2245006" y="20468"/>
                                </a:lnTo>
                                <a:cubicBezTo>
                                  <a:pt x="2228940" y="16082"/>
                                  <a:pt x="2214335" y="14619"/>
                                  <a:pt x="2199730" y="11695"/>
                                </a:cubicBezTo>
                                <a:cubicBezTo>
                                  <a:pt x="2185126" y="8771"/>
                                  <a:pt x="2170521" y="7310"/>
                                  <a:pt x="2154456" y="4386"/>
                                </a:cubicBezTo>
                                <a:lnTo>
                                  <a:pt x="2105222" y="10185"/>
                                </a:lnTo>
                                <a:lnTo>
                                  <a:pt x="2103339" y="8771"/>
                                </a:lnTo>
                                <a:cubicBezTo>
                                  <a:pt x="2070479" y="6578"/>
                                  <a:pt x="2035792" y="6578"/>
                                  <a:pt x="2002200" y="6944"/>
                                </a:cubicBezTo>
                                <a:cubicBezTo>
                                  <a:pt x="1968610" y="7310"/>
                                  <a:pt x="1936115" y="8040"/>
                                  <a:pt x="1907635" y="7310"/>
                                </a:cubicBezTo>
                                <a:cubicBezTo>
                                  <a:pt x="1793718" y="11695"/>
                                  <a:pt x="1682722" y="26316"/>
                                  <a:pt x="1574647" y="51172"/>
                                </a:cubicBezTo>
                                <a:lnTo>
                                  <a:pt x="1569225" y="52692"/>
                                </a:lnTo>
                                <a:lnTo>
                                  <a:pt x="1554565" y="52816"/>
                                </a:lnTo>
                                <a:cubicBezTo>
                                  <a:pt x="1545802" y="53730"/>
                                  <a:pt x="1535944" y="55558"/>
                                  <a:pt x="1526450" y="58482"/>
                                </a:cubicBezTo>
                                <a:lnTo>
                                  <a:pt x="1485692" y="72819"/>
                                </a:lnTo>
                                <a:lnTo>
                                  <a:pt x="1470952" y="76027"/>
                                </a:lnTo>
                                <a:cubicBezTo>
                                  <a:pt x="1333667" y="114041"/>
                                  <a:pt x="1199303" y="168139"/>
                                  <a:pt x="1073702" y="236856"/>
                                </a:cubicBezTo>
                                <a:lnTo>
                                  <a:pt x="1070065" y="239494"/>
                                </a:lnTo>
                                <a:lnTo>
                                  <a:pt x="1049789" y="244167"/>
                                </a:lnTo>
                                <a:cubicBezTo>
                                  <a:pt x="1041574" y="246361"/>
                                  <a:pt x="1032811" y="250015"/>
                                  <a:pt x="1021127" y="258788"/>
                                </a:cubicBezTo>
                                <a:cubicBezTo>
                                  <a:pt x="1013825" y="264636"/>
                                  <a:pt x="1003966" y="271215"/>
                                  <a:pt x="995021" y="277978"/>
                                </a:cubicBezTo>
                                <a:lnTo>
                                  <a:pt x="979117" y="293617"/>
                                </a:lnTo>
                                <a:lnTo>
                                  <a:pt x="972930" y="296802"/>
                                </a:lnTo>
                                <a:cubicBezTo>
                                  <a:pt x="956864" y="305574"/>
                                  <a:pt x="940800" y="312884"/>
                                  <a:pt x="926195" y="321657"/>
                                </a:cubicBezTo>
                                <a:cubicBezTo>
                                  <a:pt x="911590" y="330429"/>
                                  <a:pt x="896986" y="339202"/>
                                  <a:pt x="882381" y="347974"/>
                                </a:cubicBezTo>
                                <a:lnTo>
                                  <a:pt x="857716" y="370609"/>
                                </a:lnTo>
                                <a:lnTo>
                                  <a:pt x="821041" y="396223"/>
                                </a:lnTo>
                                <a:cubicBezTo>
                                  <a:pt x="800594" y="410844"/>
                                  <a:pt x="780147" y="425465"/>
                                  <a:pt x="759701" y="441547"/>
                                </a:cubicBezTo>
                                <a:cubicBezTo>
                                  <a:pt x="742175" y="454707"/>
                                  <a:pt x="721728" y="469328"/>
                                  <a:pt x="702743" y="483948"/>
                                </a:cubicBezTo>
                                <a:cubicBezTo>
                                  <a:pt x="688138" y="498569"/>
                                  <a:pt x="677914" y="511727"/>
                                  <a:pt x="661850" y="527811"/>
                                </a:cubicBezTo>
                                <a:cubicBezTo>
                                  <a:pt x="648705" y="539507"/>
                                  <a:pt x="635561" y="551204"/>
                                  <a:pt x="623877" y="562901"/>
                                </a:cubicBezTo>
                                <a:cubicBezTo>
                                  <a:pt x="610732" y="574597"/>
                                  <a:pt x="599048" y="587755"/>
                                  <a:pt x="585905" y="600915"/>
                                </a:cubicBezTo>
                                <a:lnTo>
                                  <a:pt x="587087" y="602393"/>
                                </a:lnTo>
                                <a:lnTo>
                                  <a:pt x="584444" y="599454"/>
                                </a:lnTo>
                                <a:cubicBezTo>
                                  <a:pt x="575681" y="608226"/>
                                  <a:pt x="563997" y="618460"/>
                                  <a:pt x="553773" y="628695"/>
                                </a:cubicBezTo>
                                <a:cubicBezTo>
                                  <a:pt x="543550" y="640392"/>
                                  <a:pt x="534787" y="650626"/>
                                  <a:pt x="530405" y="659398"/>
                                </a:cubicBezTo>
                                <a:lnTo>
                                  <a:pt x="483061" y="708190"/>
                                </a:lnTo>
                                <a:lnTo>
                                  <a:pt x="486364" y="698943"/>
                                </a:lnTo>
                                <a:cubicBezTo>
                                  <a:pt x="485955" y="692020"/>
                                  <a:pt x="475274" y="695584"/>
                                  <a:pt x="485131" y="676943"/>
                                </a:cubicBezTo>
                                <a:cubicBezTo>
                                  <a:pt x="471988" y="685716"/>
                                  <a:pt x="454462" y="713494"/>
                                  <a:pt x="439857" y="729578"/>
                                </a:cubicBezTo>
                                <a:cubicBezTo>
                                  <a:pt x="431094" y="745660"/>
                                  <a:pt x="423791" y="760281"/>
                                  <a:pt x="416490" y="776365"/>
                                </a:cubicBezTo>
                                <a:cubicBezTo>
                                  <a:pt x="415028" y="779289"/>
                                  <a:pt x="412107" y="783674"/>
                                  <a:pt x="410648" y="785137"/>
                                </a:cubicBezTo>
                                <a:cubicBezTo>
                                  <a:pt x="409186" y="773441"/>
                                  <a:pt x="396043" y="788061"/>
                                  <a:pt x="387280" y="796834"/>
                                </a:cubicBezTo>
                                <a:cubicBezTo>
                                  <a:pt x="379977" y="807068"/>
                                  <a:pt x="372675" y="815840"/>
                                  <a:pt x="365372" y="829000"/>
                                </a:cubicBezTo>
                                <a:cubicBezTo>
                                  <a:pt x="358071" y="842158"/>
                                  <a:pt x="349308" y="858241"/>
                                  <a:pt x="339084" y="880172"/>
                                </a:cubicBezTo>
                                <a:cubicBezTo>
                                  <a:pt x="323019" y="899180"/>
                                  <a:pt x="314256" y="907952"/>
                                  <a:pt x="306953" y="916725"/>
                                </a:cubicBezTo>
                                <a:cubicBezTo>
                                  <a:pt x="293810" y="943042"/>
                                  <a:pt x="264600" y="981056"/>
                                  <a:pt x="263139" y="1001525"/>
                                </a:cubicBezTo>
                                <a:cubicBezTo>
                                  <a:pt x="252916" y="1024919"/>
                                  <a:pt x="242692" y="1043925"/>
                                  <a:pt x="232470" y="1067318"/>
                                </a:cubicBezTo>
                                <a:cubicBezTo>
                                  <a:pt x="217865" y="1090712"/>
                                  <a:pt x="207641" y="1115568"/>
                                  <a:pt x="194497" y="1140422"/>
                                </a:cubicBezTo>
                                <a:cubicBezTo>
                                  <a:pt x="188655" y="1149195"/>
                                  <a:pt x="181352" y="1160891"/>
                                  <a:pt x="175510" y="1175512"/>
                                </a:cubicBezTo>
                                <a:cubicBezTo>
                                  <a:pt x="171130" y="1190133"/>
                                  <a:pt x="165288" y="1206217"/>
                                  <a:pt x="159446" y="1217913"/>
                                </a:cubicBezTo>
                                <a:lnTo>
                                  <a:pt x="148161" y="1277226"/>
                                </a:lnTo>
                                <a:lnTo>
                                  <a:pt x="146301" y="1279321"/>
                                </a:lnTo>
                                <a:cubicBezTo>
                                  <a:pt x="137538" y="1304175"/>
                                  <a:pt x="128775" y="1329032"/>
                                  <a:pt x="121472" y="1353886"/>
                                </a:cubicBezTo>
                                <a:cubicBezTo>
                                  <a:pt x="114170" y="1378742"/>
                                  <a:pt x="108328" y="1403597"/>
                                  <a:pt x="101025" y="1426990"/>
                                </a:cubicBezTo>
                                <a:cubicBezTo>
                                  <a:pt x="96645" y="1444535"/>
                                  <a:pt x="92262" y="1457695"/>
                                  <a:pt x="87882" y="1475240"/>
                                </a:cubicBezTo>
                                <a:cubicBezTo>
                                  <a:pt x="91533" y="1483282"/>
                                  <a:pt x="89341" y="1497536"/>
                                  <a:pt x="86420" y="1513071"/>
                                </a:cubicBezTo>
                                <a:lnTo>
                                  <a:pt x="82037" y="1547219"/>
                                </a:lnTo>
                                <a:lnTo>
                                  <a:pt x="74737" y="1561503"/>
                                </a:lnTo>
                                <a:cubicBezTo>
                                  <a:pt x="71816" y="1535186"/>
                                  <a:pt x="89341" y="1494248"/>
                                  <a:pt x="82040" y="1478164"/>
                                </a:cubicBezTo>
                                <a:cubicBezTo>
                                  <a:pt x="74737" y="1485475"/>
                                  <a:pt x="61593" y="1519102"/>
                                  <a:pt x="51369" y="1539571"/>
                                </a:cubicBezTo>
                                <a:cubicBezTo>
                                  <a:pt x="45527" y="1562965"/>
                                  <a:pt x="42606" y="1587821"/>
                                  <a:pt x="39685" y="1624372"/>
                                </a:cubicBezTo>
                                <a:cubicBezTo>
                                  <a:pt x="38226" y="1631683"/>
                                  <a:pt x="36764" y="1638993"/>
                                  <a:pt x="35305" y="1649228"/>
                                </a:cubicBezTo>
                                <a:cubicBezTo>
                                  <a:pt x="17779" y="1672622"/>
                                  <a:pt x="20700" y="1729642"/>
                                  <a:pt x="17779" y="1754498"/>
                                </a:cubicBezTo>
                                <a:cubicBezTo>
                                  <a:pt x="20700" y="1767656"/>
                                  <a:pt x="23621" y="1779353"/>
                                  <a:pt x="26542" y="1792512"/>
                                </a:cubicBezTo>
                                <a:cubicBezTo>
                                  <a:pt x="19239" y="1807133"/>
                                  <a:pt x="17779" y="1837836"/>
                                  <a:pt x="16318" y="1862692"/>
                                </a:cubicBezTo>
                                <a:cubicBezTo>
                                  <a:pt x="-4129" y="1919713"/>
                                  <a:pt x="-2668" y="2035218"/>
                                  <a:pt x="6095" y="2134639"/>
                                </a:cubicBezTo>
                                <a:cubicBezTo>
                                  <a:pt x="10476" y="2153646"/>
                                  <a:pt x="16318" y="2168266"/>
                                  <a:pt x="22159" y="2185812"/>
                                </a:cubicBezTo>
                                <a:cubicBezTo>
                                  <a:pt x="25080" y="2209205"/>
                                  <a:pt x="26542" y="2232598"/>
                                  <a:pt x="29463" y="2255991"/>
                                </a:cubicBezTo>
                                <a:cubicBezTo>
                                  <a:pt x="32384" y="2279385"/>
                                  <a:pt x="36764" y="2302778"/>
                                  <a:pt x="39685" y="2326171"/>
                                </a:cubicBezTo>
                                <a:cubicBezTo>
                                  <a:pt x="33843" y="2332019"/>
                                  <a:pt x="33843" y="2359800"/>
                                  <a:pt x="41146" y="2386117"/>
                                </a:cubicBezTo>
                                <a:cubicBezTo>
                                  <a:pt x="49909" y="2397814"/>
                                  <a:pt x="55751" y="2427056"/>
                                  <a:pt x="63053" y="245775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wrap="square" rtlCol="0" anchor="ctr">
                          <a:noAutofit/>
                        </wps:bodyPr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EA5BA3A3-382E-41F6-84D1-A6D66D465151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4219303" y="0"/>
                            <a:ext cx="3223293" cy="2092205"/>
                          </a:xfrm>
                          <a:custGeom>
                            <a:avLst/>
                            <a:gdLst>
                              <a:gd name="connsiteX0" fmla="*/ 1752196 w 3222890"/>
                              <a:gd name="connsiteY0" fmla="*/ 2075282 h 2092550"/>
                              <a:gd name="connsiteX1" fmla="*/ 1737134 w 3222890"/>
                              <a:gd name="connsiteY1" fmla="*/ 2083401 h 2092550"/>
                              <a:gd name="connsiteX2" fmla="*/ 1738036 w 3222890"/>
                              <a:gd name="connsiteY2" fmla="*/ 2083788 h 2092550"/>
                              <a:gd name="connsiteX3" fmla="*/ 1877434 w 3222890"/>
                              <a:gd name="connsiteY3" fmla="*/ 1992859 h 2092550"/>
                              <a:gd name="connsiteX4" fmla="*/ 1828735 w 3222890"/>
                              <a:gd name="connsiteY4" fmla="*/ 2004467 h 2092550"/>
                              <a:gd name="connsiteX5" fmla="*/ 1755686 w 3222890"/>
                              <a:gd name="connsiteY5" fmla="*/ 2013753 h 2092550"/>
                              <a:gd name="connsiteX6" fmla="*/ 1752208 w 3222890"/>
                              <a:gd name="connsiteY6" fmla="*/ 2004467 h 2092550"/>
                              <a:gd name="connsiteX7" fmla="*/ 1803226 w 3222890"/>
                              <a:gd name="connsiteY7" fmla="*/ 1999824 h 2092550"/>
                              <a:gd name="connsiteX8" fmla="*/ 1877434 w 3222890"/>
                              <a:gd name="connsiteY8" fmla="*/ 1992859 h 2092550"/>
                              <a:gd name="connsiteX9" fmla="*/ 2004109 w 3222890"/>
                              <a:gd name="connsiteY9" fmla="*/ 1980708 h 2092550"/>
                              <a:gd name="connsiteX10" fmla="*/ 2001136 w 3222890"/>
                              <a:gd name="connsiteY10" fmla="*/ 1981549 h 2092550"/>
                              <a:gd name="connsiteX11" fmla="*/ 2002660 w 3222890"/>
                              <a:gd name="connsiteY11" fmla="*/ 1981251 h 2092550"/>
                              <a:gd name="connsiteX12" fmla="*/ 1083357 w 3222890"/>
                              <a:gd name="connsiteY12" fmla="*/ 1962896 h 2092550"/>
                              <a:gd name="connsiteX13" fmla="*/ 1095350 w 3222890"/>
                              <a:gd name="connsiteY13" fmla="*/ 1963259 h 2092550"/>
                              <a:gd name="connsiteX14" fmla="*/ 1146947 w 3222890"/>
                              <a:gd name="connsiteY14" fmla="*/ 1976608 h 2092550"/>
                              <a:gd name="connsiteX15" fmla="*/ 1168978 w 3222890"/>
                              <a:gd name="connsiteY15" fmla="*/ 1977768 h 2092550"/>
                              <a:gd name="connsiteX16" fmla="*/ 1230431 w 3222890"/>
                              <a:gd name="connsiteY16" fmla="*/ 2007950 h 2092550"/>
                              <a:gd name="connsiteX17" fmla="*/ 1258259 w 3222890"/>
                              <a:gd name="connsiteY17" fmla="*/ 2013753 h 2092550"/>
                              <a:gd name="connsiteX18" fmla="*/ 1260000 w 3222890"/>
                              <a:gd name="connsiteY18" fmla="*/ 2014335 h 2092550"/>
                              <a:gd name="connsiteX19" fmla="*/ 1266376 w 3222890"/>
                              <a:gd name="connsiteY19" fmla="*/ 2007950 h 2092550"/>
                              <a:gd name="connsiteX20" fmla="*/ 1290725 w 3222890"/>
                              <a:gd name="connsiteY20" fmla="*/ 2014915 h 2092550"/>
                              <a:gd name="connsiteX21" fmla="*/ 1315076 w 3222890"/>
                              <a:gd name="connsiteY21" fmla="*/ 2020718 h 2092550"/>
                              <a:gd name="connsiteX22" fmla="*/ 1363053 w 3222890"/>
                              <a:gd name="connsiteY22" fmla="*/ 2031888 h 2092550"/>
                              <a:gd name="connsiteX23" fmla="*/ 1363775 w 3222890"/>
                              <a:gd name="connsiteY23" fmla="*/ 2031166 h 2092550"/>
                              <a:gd name="connsiteX24" fmla="*/ 1419431 w 3222890"/>
                              <a:gd name="connsiteY24" fmla="*/ 2040452 h 2092550"/>
                              <a:gd name="connsiteX25" fmla="*/ 1446099 w 3222890"/>
                              <a:gd name="connsiteY25" fmla="*/ 2045095 h 2092550"/>
                              <a:gd name="connsiteX26" fmla="*/ 1472768 w 3222890"/>
                              <a:gd name="connsiteY26" fmla="*/ 2047417 h 2092550"/>
                              <a:gd name="connsiteX27" fmla="*/ 1527264 w 3222890"/>
                              <a:gd name="connsiteY27" fmla="*/ 2049738 h 2092550"/>
                              <a:gd name="connsiteX28" fmla="*/ 1601472 w 3222890"/>
                              <a:gd name="connsiteY28" fmla="*/ 2048577 h 2092550"/>
                              <a:gd name="connsiteX29" fmla="*/ 1604693 w 3222890"/>
                              <a:gd name="connsiteY29" fmla="*/ 2048577 h 2092550"/>
                              <a:gd name="connsiteX30" fmla="*/ 1611908 w 3222890"/>
                              <a:gd name="connsiteY30" fmla="*/ 2044514 h 2092550"/>
                              <a:gd name="connsiteX31" fmla="*/ 1628141 w 3222890"/>
                              <a:gd name="connsiteY31" fmla="*/ 2039291 h 2092550"/>
                              <a:gd name="connsiteX32" fmla="*/ 1644664 w 3222890"/>
                              <a:gd name="connsiteY32" fmla="*/ 2039001 h 2092550"/>
                              <a:gd name="connsiteX33" fmla="*/ 1655969 w 3222890"/>
                              <a:gd name="connsiteY33" fmla="*/ 2040451 h 2092550"/>
                              <a:gd name="connsiteX34" fmla="*/ 1659012 w 3222890"/>
                              <a:gd name="connsiteY34" fmla="*/ 2048577 h 2092550"/>
                              <a:gd name="connsiteX35" fmla="*/ 1684956 w 3222890"/>
                              <a:gd name="connsiteY35" fmla="*/ 2048577 h 2092550"/>
                              <a:gd name="connsiteX36" fmla="*/ 1676840 w 3222890"/>
                              <a:gd name="connsiteY36" fmla="*/ 2060185 h 2092550"/>
                              <a:gd name="connsiteX37" fmla="*/ 1672202 w 3222890"/>
                              <a:gd name="connsiteY37" fmla="*/ 2065989 h 2092550"/>
                              <a:gd name="connsiteX38" fmla="*/ 1657128 w 3222890"/>
                              <a:gd name="connsiteY38" fmla="*/ 2072954 h 2092550"/>
                              <a:gd name="connsiteX39" fmla="*/ 1629300 w 3222890"/>
                              <a:gd name="connsiteY39" fmla="*/ 2072954 h 2092550"/>
                              <a:gd name="connsiteX40" fmla="*/ 1593356 w 3222890"/>
                              <a:gd name="connsiteY40" fmla="*/ 2070632 h 2092550"/>
                              <a:gd name="connsiteX41" fmla="*/ 1515669 w 3222890"/>
                              <a:gd name="connsiteY41" fmla="*/ 2068311 h 2092550"/>
                              <a:gd name="connsiteX42" fmla="*/ 1457694 w 3222890"/>
                              <a:gd name="connsiteY42" fmla="*/ 2063668 h 2092550"/>
                              <a:gd name="connsiteX43" fmla="*/ 1406676 w 3222890"/>
                              <a:gd name="connsiteY43" fmla="*/ 2056703 h 2092550"/>
                              <a:gd name="connsiteX44" fmla="*/ 1355657 w 3222890"/>
                              <a:gd name="connsiteY44" fmla="*/ 2048577 h 2092550"/>
                              <a:gd name="connsiteX45" fmla="*/ 1277971 w 3222890"/>
                              <a:gd name="connsiteY45" fmla="*/ 2036969 h 2092550"/>
                              <a:gd name="connsiteX46" fmla="*/ 1217677 w 3222890"/>
                              <a:gd name="connsiteY46" fmla="*/ 2017236 h 2092550"/>
                              <a:gd name="connsiteX47" fmla="*/ 1218375 w 3222890"/>
                              <a:gd name="connsiteY47" fmla="*/ 2016729 h 2092550"/>
                              <a:gd name="connsiteX48" fmla="*/ 1182892 w 3222890"/>
                              <a:gd name="connsiteY48" fmla="*/ 2005628 h 2092550"/>
                              <a:gd name="connsiteX49" fmla="*/ 1151585 w 3222890"/>
                              <a:gd name="connsiteY49" fmla="*/ 1991699 h 2092550"/>
                              <a:gd name="connsiteX50" fmla="*/ 1115641 w 3222890"/>
                              <a:gd name="connsiteY50" fmla="*/ 1980091 h 2092550"/>
                              <a:gd name="connsiteX51" fmla="*/ 1078537 w 3222890"/>
                              <a:gd name="connsiteY51" fmla="*/ 1967322 h 2092550"/>
                              <a:gd name="connsiteX52" fmla="*/ 1083357 w 3222890"/>
                              <a:gd name="connsiteY52" fmla="*/ 1962896 h 2092550"/>
                              <a:gd name="connsiteX53" fmla="*/ 1777891 w 3222890"/>
                              <a:gd name="connsiteY53" fmla="*/ 1938372 h 2092550"/>
                              <a:gd name="connsiteX54" fmla="*/ 1760177 w 3222890"/>
                              <a:gd name="connsiteY54" fmla="*/ 1941079 h 2092550"/>
                              <a:gd name="connsiteX55" fmla="*/ 1637658 w 3222890"/>
                              <a:gd name="connsiteY55" fmla="*/ 1947272 h 2092550"/>
                              <a:gd name="connsiteX56" fmla="*/ 1677999 w 3222890"/>
                              <a:gd name="connsiteY56" fmla="*/ 1952231 h 2092550"/>
                              <a:gd name="connsiteX57" fmla="*/ 1688435 w 3222890"/>
                              <a:gd name="connsiteY57" fmla="*/ 1949909 h 2092550"/>
                              <a:gd name="connsiteX58" fmla="*/ 1760324 w 3222890"/>
                              <a:gd name="connsiteY58" fmla="*/ 1941784 h 2092550"/>
                              <a:gd name="connsiteX59" fmla="*/ 1772154 w 3222890"/>
                              <a:gd name="connsiteY59" fmla="*/ 1939481 h 2092550"/>
                              <a:gd name="connsiteX60" fmla="*/ 1887970 w 3222890"/>
                              <a:gd name="connsiteY60" fmla="*/ 1921553 h 2092550"/>
                              <a:gd name="connsiteX61" fmla="*/ 1827798 w 3222890"/>
                              <a:gd name="connsiteY61" fmla="*/ 1930747 h 2092550"/>
                              <a:gd name="connsiteX62" fmla="*/ 1848446 w 3222890"/>
                              <a:gd name="connsiteY62" fmla="*/ 1931337 h 2092550"/>
                              <a:gd name="connsiteX63" fmla="*/ 1878159 w 3222890"/>
                              <a:gd name="connsiteY63" fmla="*/ 1925823 h 2092550"/>
                              <a:gd name="connsiteX64" fmla="*/ 2107620 w 3222890"/>
                              <a:gd name="connsiteY64" fmla="*/ 1918868 h 2092550"/>
                              <a:gd name="connsiteX65" fmla="*/ 1918895 w 3222890"/>
                              <a:gd name="connsiteY65" fmla="*/ 1969183 h 2092550"/>
                              <a:gd name="connsiteX66" fmla="*/ 2014400 w 3222890"/>
                              <a:gd name="connsiteY66" fmla="*/ 1947879 h 2092550"/>
                              <a:gd name="connsiteX67" fmla="*/ 897655 w 3222890"/>
                              <a:gd name="connsiteY67" fmla="*/ 1895353 h 2092550"/>
                              <a:gd name="connsiteX68" fmla="*/ 1030997 w 3222890"/>
                              <a:gd name="connsiteY68" fmla="*/ 1952231 h 2092550"/>
                              <a:gd name="connsiteX69" fmla="*/ 1078537 w 3222890"/>
                              <a:gd name="connsiteY69" fmla="*/ 1967322 h 2092550"/>
                              <a:gd name="connsiteX70" fmla="*/ 1114481 w 3222890"/>
                              <a:gd name="connsiteY70" fmla="*/ 1980090 h 2092550"/>
                              <a:gd name="connsiteX71" fmla="*/ 1150426 w 3222890"/>
                              <a:gd name="connsiteY71" fmla="*/ 1991698 h 2092550"/>
                              <a:gd name="connsiteX72" fmla="*/ 1181732 w 3222890"/>
                              <a:gd name="connsiteY72" fmla="*/ 2005627 h 2092550"/>
                              <a:gd name="connsiteX73" fmla="*/ 1174775 w 3222890"/>
                              <a:gd name="connsiteY73" fmla="*/ 2011432 h 2092550"/>
                              <a:gd name="connsiteX74" fmla="*/ 1156223 w 3222890"/>
                              <a:gd name="connsiteY74" fmla="*/ 2007949 h 2092550"/>
                              <a:gd name="connsiteX75" fmla="*/ 1090132 w 3222890"/>
                              <a:gd name="connsiteY75" fmla="*/ 1983573 h 2092550"/>
                              <a:gd name="connsiteX76" fmla="*/ 1057666 w 3222890"/>
                              <a:gd name="connsiteY76" fmla="*/ 1970803 h 2092550"/>
                              <a:gd name="connsiteX77" fmla="*/ 1025200 w 3222890"/>
                              <a:gd name="connsiteY77" fmla="*/ 1956874 h 2092550"/>
                              <a:gd name="connsiteX78" fmla="*/ 982298 w 3222890"/>
                              <a:gd name="connsiteY78" fmla="*/ 1941784 h 2092550"/>
                              <a:gd name="connsiteX79" fmla="*/ 945194 w 3222890"/>
                              <a:gd name="connsiteY79" fmla="*/ 1925533 h 2092550"/>
                              <a:gd name="connsiteX80" fmla="*/ 916207 w 3222890"/>
                              <a:gd name="connsiteY80" fmla="*/ 1910442 h 2092550"/>
                              <a:gd name="connsiteX81" fmla="*/ 897655 w 3222890"/>
                              <a:gd name="connsiteY81" fmla="*/ 1895353 h 2092550"/>
                              <a:gd name="connsiteX82" fmla="*/ 952152 w 3222890"/>
                              <a:gd name="connsiteY82" fmla="*/ 1866334 h 2092550"/>
                              <a:gd name="connsiteX83" fmla="*/ 1015924 w 3222890"/>
                              <a:gd name="connsiteY83" fmla="*/ 1898836 h 2092550"/>
                              <a:gd name="connsiteX84" fmla="*/ 1007808 w 3222890"/>
                              <a:gd name="connsiteY84" fmla="*/ 1903479 h 2092550"/>
                              <a:gd name="connsiteX85" fmla="*/ 933600 w 3222890"/>
                              <a:gd name="connsiteY85" fmla="*/ 1867494 h 2092550"/>
                              <a:gd name="connsiteX86" fmla="*/ 952152 w 3222890"/>
                              <a:gd name="connsiteY86" fmla="*/ 1866334 h 2092550"/>
                              <a:gd name="connsiteX87" fmla="*/ 716773 w 3222890"/>
                              <a:gd name="connsiteY87" fmla="*/ 1787400 h 2092550"/>
                              <a:gd name="connsiteX88" fmla="*/ 795619 w 3222890"/>
                              <a:gd name="connsiteY88" fmla="*/ 1831510 h 2092550"/>
                              <a:gd name="connsiteX89" fmla="*/ 811852 w 3222890"/>
                              <a:gd name="connsiteY89" fmla="*/ 1850083 h 2092550"/>
                              <a:gd name="connsiteX90" fmla="*/ 774748 w 3222890"/>
                              <a:gd name="connsiteY90" fmla="*/ 1830349 h 2092550"/>
                              <a:gd name="connsiteX91" fmla="*/ 746920 w 3222890"/>
                              <a:gd name="connsiteY91" fmla="*/ 1812937 h 2092550"/>
                              <a:gd name="connsiteX92" fmla="*/ 716773 w 3222890"/>
                              <a:gd name="connsiteY92" fmla="*/ 1787400 h 2092550"/>
                              <a:gd name="connsiteX93" fmla="*/ 855033 w 3222890"/>
                              <a:gd name="connsiteY93" fmla="*/ 1757614 h 2092550"/>
                              <a:gd name="connsiteX94" fmla="*/ 855044 w 3222890"/>
                              <a:gd name="connsiteY94" fmla="*/ 1757945 h 2092550"/>
                              <a:gd name="connsiteX95" fmla="*/ 858960 w 3222890"/>
                              <a:gd name="connsiteY95" fmla="*/ 1762689 h 2092550"/>
                              <a:gd name="connsiteX96" fmla="*/ 859391 w 3222890"/>
                              <a:gd name="connsiteY96" fmla="*/ 1760701 h 2092550"/>
                              <a:gd name="connsiteX97" fmla="*/ 2548358 w 3222890"/>
                              <a:gd name="connsiteY97" fmla="*/ 1681417 h 2092550"/>
                              <a:gd name="connsiteX98" fmla="*/ 2544147 w 3222890"/>
                              <a:gd name="connsiteY98" fmla="*/ 1681768 h 2092550"/>
                              <a:gd name="connsiteX99" fmla="*/ 2474577 w 3222890"/>
                              <a:gd name="connsiteY99" fmla="*/ 1731682 h 2092550"/>
                              <a:gd name="connsiteX100" fmla="*/ 2406166 w 3222890"/>
                              <a:gd name="connsiteY100" fmla="*/ 1768828 h 2092550"/>
                              <a:gd name="connsiteX101" fmla="*/ 2357467 w 3222890"/>
                              <a:gd name="connsiteY101" fmla="*/ 1797847 h 2092550"/>
                              <a:gd name="connsiteX102" fmla="*/ 2330799 w 3222890"/>
                              <a:gd name="connsiteY102" fmla="*/ 1809454 h 2092550"/>
                              <a:gd name="connsiteX103" fmla="*/ 2302971 w 3222890"/>
                              <a:gd name="connsiteY103" fmla="*/ 1821062 h 2092550"/>
                              <a:gd name="connsiteX104" fmla="*/ 2269344 w 3222890"/>
                              <a:gd name="connsiteY104" fmla="*/ 1838475 h 2092550"/>
                              <a:gd name="connsiteX105" fmla="*/ 2243835 w 3222890"/>
                              <a:gd name="connsiteY105" fmla="*/ 1853564 h 2092550"/>
                              <a:gd name="connsiteX106" fmla="*/ 2206731 w 3222890"/>
                              <a:gd name="connsiteY106" fmla="*/ 1868655 h 2092550"/>
                              <a:gd name="connsiteX107" fmla="*/ 2168468 w 3222890"/>
                              <a:gd name="connsiteY107" fmla="*/ 1882585 h 2092550"/>
                              <a:gd name="connsiteX108" fmla="*/ 2158032 w 3222890"/>
                              <a:gd name="connsiteY108" fmla="*/ 1893031 h 2092550"/>
                              <a:gd name="connsiteX109" fmla="*/ 2141799 w 3222890"/>
                              <a:gd name="connsiteY109" fmla="*/ 1898836 h 2092550"/>
                              <a:gd name="connsiteX110" fmla="*/ 2101217 w 3222890"/>
                              <a:gd name="connsiteY110" fmla="*/ 1905801 h 2092550"/>
                              <a:gd name="connsiteX111" fmla="*/ 2049039 w 3222890"/>
                              <a:gd name="connsiteY111" fmla="*/ 1922052 h 2092550"/>
                              <a:gd name="connsiteX112" fmla="*/ 2001500 w 3222890"/>
                              <a:gd name="connsiteY112" fmla="*/ 1937141 h 2092550"/>
                              <a:gd name="connsiteX113" fmla="*/ 1949322 w 3222890"/>
                              <a:gd name="connsiteY113" fmla="*/ 1952232 h 2092550"/>
                              <a:gd name="connsiteX114" fmla="*/ 1884390 w 3222890"/>
                              <a:gd name="connsiteY114" fmla="*/ 1968483 h 2092550"/>
                              <a:gd name="connsiteX115" fmla="*/ 1792790 w 3222890"/>
                              <a:gd name="connsiteY115" fmla="*/ 1983573 h 2092550"/>
                              <a:gd name="connsiteX116" fmla="*/ 1790471 w 3222890"/>
                              <a:gd name="connsiteY116" fmla="*/ 1987056 h 2092550"/>
                              <a:gd name="connsiteX117" fmla="*/ 1746428 w 3222890"/>
                              <a:gd name="connsiteY117" fmla="*/ 1998079 h 2092550"/>
                              <a:gd name="connsiteX118" fmla="*/ 1747570 w 3222890"/>
                              <a:gd name="connsiteY118" fmla="*/ 1998664 h 2092550"/>
                              <a:gd name="connsiteX119" fmla="*/ 1796480 w 3222890"/>
                              <a:gd name="connsiteY119" fmla="*/ 1986422 h 2092550"/>
                              <a:gd name="connsiteX120" fmla="*/ 1797428 w 3222890"/>
                              <a:gd name="connsiteY120" fmla="*/ 1983573 h 2092550"/>
                              <a:gd name="connsiteX121" fmla="*/ 1889029 w 3222890"/>
                              <a:gd name="connsiteY121" fmla="*/ 1968483 h 2092550"/>
                              <a:gd name="connsiteX122" fmla="*/ 1953961 w 3222890"/>
                              <a:gd name="connsiteY122" fmla="*/ 1952232 h 2092550"/>
                              <a:gd name="connsiteX123" fmla="*/ 2006138 w 3222890"/>
                              <a:gd name="connsiteY123" fmla="*/ 1937141 h 2092550"/>
                              <a:gd name="connsiteX124" fmla="*/ 2053678 w 3222890"/>
                              <a:gd name="connsiteY124" fmla="*/ 1922052 h 2092550"/>
                              <a:gd name="connsiteX125" fmla="*/ 2105855 w 3222890"/>
                              <a:gd name="connsiteY125" fmla="*/ 1905801 h 2092550"/>
                              <a:gd name="connsiteX126" fmla="*/ 2146439 w 3222890"/>
                              <a:gd name="connsiteY126" fmla="*/ 1898836 h 2092550"/>
                              <a:gd name="connsiteX127" fmla="*/ 2118966 w 3222890"/>
                              <a:gd name="connsiteY127" fmla="*/ 1915338 h 2092550"/>
                              <a:gd name="connsiteX128" fmla="*/ 2119769 w 3222890"/>
                              <a:gd name="connsiteY128" fmla="*/ 1915087 h 2092550"/>
                              <a:gd name="connsiteX129" fmla="*/ 2148758 w 3222890"/>
                              <a:gd name="connsiteY129" fmla="*/ 1897674 h 2092550"/>
                              <a:gd name="connsiteX130" fmla="*/ 2164991 w 3222890"/>
                              <a:gd name="connsiteY130" fmla="*/ 1891871 h 2092550"/>
                              <a:gd name="connsiteX131" fmla="*/ 2166072 w 3222890"/>
                              <a:gd name="connsiteY131" fmla="*/ 1891571 h 2092550"/>
                              <a:gd name="connsiteX132" fmla="*/ 2173106 w 3222890"/>
                              <a:gd name="connsiteY132" fmla="*/ 1883745 h 2092550"/>
                              <a:gd name="connsiteX133" fmla="*/ 2211371 w 3222890"/>
                              <a:gd name="connsiteY133" fmla="*/ 1869815 h 2092550"/>
                              <a:gd name="connsiteX134" fmla="*/ 2248475 w 3222890"/>
                              <a:gd name="connsiteY134" fmla="*/ 1854726 h 2092550"/>
                              <a:gd name="connsiteX135" fmla="*/ 2273984 w 3222890"/>
                              <a:gd name="connsiteY135" fmla="*/ 1839635 h 2092550"/>
                              <a:gd name="connsiteX136" fmla="*/ 2307609 w 3222890"/>
                              <a:gd name="connsiteY136" fmla="*/ 1822224 h 2092550"/>
                              <a:gd name="connsiteX137" fmla="*/ 2335437 w 3222890"/>
                              <a:gd name="connsiteY137" fmla="*/ 1810616 h 2092550"/>
                              <a:gd name="connsiteX138" fmla="*/ 2354519 w 3222890"/>
                              <a:gd name="connsiteY138" fmla="*/ 1802311 h 2092550"/>
                              <a:gd name="connsiteX139" fmla="*/ 2364425 w 3222890"/>
                              <a:gd name="connsiteY139" fmla="*/ 1795525 h 2092550"/>
                              <a:gd name="connsiteX140" fmla="*/ 2413124 w 3222890"/>
                              <a:gd name="connsiteY140" fmla="*/ 1766506 h 2092550"/>
                              <a:gd name="connsiteX141" fmla="*/ 2481534 w 3222890"/>
                              <a:gd name="connsiteY141" fmla="*/ 1729361 h 2092550"/>
                              <a:gd name="connsiteX142" fmla="*/ 560042 w 3222890"/>
                              <a:gd name="connsiteY142" fmla="*/ 1665364 h 2092550"/>
                              <a:gd name="connsiteX143" fmla="*/ 564444 w 3222890"/>
                              <a:gd name="connsiteY143" fmla="*/ 1669145 h 2092550"/>
                              <a:gd name="connsiteX144" fmla="*/ 565946 w 3222890"/>
                              <a:gd name="connsiteY144" fmla="*/ 1669911 h 2092550"/>
                              <a:gd name="connsiteX145" fmla="*/ 2556139 w 3222890"/>
                              <a:gd name="connsiteY145" fmla="*/ 1635062 h 2092550"/>
                              <a:gd name="connsiteX146" fmla="*/ 2555742 w 3222890"/>
                              <a:gd name="connsiteY146" fmla="*/ 1635336 h 2092550"/>
                              <a:gd name="connsiteX147" fmla="*/ 2555742 w 3222890"/>
                              <a:gd name="connsiteY147" fmla="*/ 1635668 h 2092550"/>
                              <a:gd name="connsiteX148" fmla="*/ 2557585 w 3222890"/>
                              <a:gd name="connsiteY148" fmla="*/ 1635931 h 2092550"/>
                              <a:gd name="connsiteX149" fmla="*/ 2558061 w 3222890"/>
                              <a:gd name="connsiteY149" fmla="*/ 1635336 h 2092550"/>
                              <a:gd name="connsiteX150" fmla="*/ 2581189 w 3222890"/>
                              <a:gd name="connsiteY150" fmla="*/ 1617735 h 2092550"/>
                              <a:gd name="connsiteX151" fmla="*/ 2574344 w 3222890"/>
                              <a:gd name="connsiteY151" fmla="*/ 1622469 h 2092550"/>
                              <a:gd name="connsiteX152" fmla="*/ 2573134 w 3222890"/>
                              <a:gd name="connsiteY152" fmla="*/ 1623728 h 2092550"/>
                              <a:gd name="connsiteX153" fmla="*/ 2577828 w 3222890"/>
                              <a:gd name="connsiteY153" fmla="*/ 1620721 h 2092550"/>
                              <a:gd name="connsiteX154" fmla="*/ 465367 w 3222890"/>
                              <a:gd name="connsiteY154" fmla="*/ 1559267 h 2092550"/>
                              <a:gd name="connsiteX155" fmla="*/ 509157 w 3222890"/>
                              <a:gd name="connsiteY155" fmla="*/ 1610881 h 2092550"/>
                              <a:gd name="connsiteX156" fmla="*/ 474436 w 3222890"/>
                              <a:gd name="connsiteY156" fmla="*/ 1569171 h 2092550"/>
                              <a:gd name="connsiteX157" fmla="*/ 2663286 w 3222890"/>
                              <a:gd name="connsiteY157" fmla="*/ 1559232 h 2092550"/>
                              <a:gd name="connsiteX158" fmla="*/ 2663183 w 3222890"/>
                              <a:gd name="connsiteY158" fmla="*/ 1559269 h 2092550"/>
                              <a:gd name="connsiteX159" fmla="*/ 2662416 w 3222890"/>
                              <a:gd name="connsiteY159" fmla="*/ 1564529 h 2092550"/>
                              <a:gd name="connsiteX160" fmla="*/ 2643864 w 3222890"/>
                              <a:gd name="connsiteY160" fmla="*/ 1585423 h 2092550"/>
                              <a:gd name="connsiteX161" fmla="*/ 2621833 w 3222890"/>
                              <a:gd name="connsiteY161" fmla="*/ 1609799 h 2092550"/>
                              <a:gd name="connsiteX162" fmla="*/ 2623161 w 3222890"/>
                              <a:gd name="connsiteY162" fmla="*/ 1609492 h 2092550"/>
                              <a:gd name="connsiteX163" fmla="*/ 2643864 w 3222890"/>
                              <a:gd name="connsiteY163" fmla="*/ 1586583 h 2092550"/>
                              <a:gd name="connsiteX164" fmla="*/ 2662416 w 3222890"/>
                              <a:gd name="connsiteY164" fmla="*/ 1565689 h 2092550"/>
                              <a:gd name="connsiteX165" fmla="*/ 2663286 w 3222890"/>
                              <a:gd name="connsiteY165" fmla="*/ 1559232 h 2092550"/>
                              <a:gd name="connsiteX166" fmla="*/ 578699 w 3222890"/>
                              <a:gd name="connsiteY166" fmla="*/ 1533094 h 2092550"/>
                              <a:gd name="connsiteX167" fmla="*/ 580995 w 3222890"/>
                              <a:gd name="connsiteY167" fmla="*/ 1535891 h 2092550"/>
                              <a:gd name="connsiteX168" fmla="*/ 581111 w 3222890"/>
                              <a:gd name="connsiteY168" fmla="*/ 1535508 h 2092550"/>
                              <a:gd name="connsiteX169" fmla="*/ 407187 w 3222890"/>
                              <a:gd name="connsiteY169" fmla="*/ 1506488 h 2092550"/>
                              <a:gd name="connsiteX170" fmla="*/ 437334 w 3222890"/>
                              <a:gd name="connsiteY170" fmla="*/ 1526222 h 2092550"/>
                              <a:gd name="connsiteX171" fmla="*/ 438814 w 3222890"/>
                              <a:gd name="connsiteY171" fmla="*/ 1527967 h 2092550"/>
                              <a:gd name="connsiteX172" fmla="*/ 452551 w 3222890"/>
                              <a:gd name="connsiteY172" fmla="*/ 1531010 h 2092550"/>
                              <a:gd name="connsiteX173" fmla="*/ 483712 w 3222890"/>
                              <a:gd name="connsiteY173" fmla="*/ 1559884 h 2092550"/>
                              <a:gd name="connsiteX174" fmla="*/ 526615 w 3222890"/>
                              <a:gd name="connsiteY174" fmla="*/ 1594708 h 2092550"/>
                              <a:gd name="connsiteX175" fmla="*/ 545167 w 3222890"/>
                              <a:gd name="connsiteY175" fmla="*/ 1620245 h 2092550"/>
                              <a:gd name="connsiteX176" fmla="*/ 555602 w 3222890"/>
                              <a:gd name="connsiteY176" fmla="*/ 1633015 h 2092550"/>
                              <a:gd name="connsiteX177" fmla="*/ 599663 w 3222890"/>
                              <a:gd name="connsiteY177" fmla="*/ 1670160 h 2092550"/>
                              <a:gd name="connsiteX178" fmla="*/ 586909 w 3222890"/>
                              <a:gd name="connsiteY178" fmla="*/ 1680606 h 2092550"/>
                              <a:gd name="connsiteX179" fmla="*/ 545875 w 3222890"/>
                              <a:gd name="connsiteY179" fmla="*/ 1634962 h 2092550"/>
                              <a:gd name="connsiteX180" fmla="*/ 544008 w 3222890"/>
                              <a:gd name="connsiteY180" fmla="*/ 1635336 h 2092550"/>
                              <a:gd name="connsiteX181" fmla="*/ 582839 w 3222890"/>
                              <a:gd name="connsiteY181" fmla="*/ 1678530 h 2092550"/>
                              <a:gd name="connsiteX182" fmla="*/ 586909 w 3222890"/>
                              <a:gd name="connsiteY182" fmla="*/ 1680606 h 2092550"/>
                              <a:gd name="connsiteX183" fmla="*/ 599664 w 3222890"/>
                              <a:gd name="connsiteY183" fmla="*/ 1670160 h 2092550"/>
                              <a:gd name="connsiteX184" fmla="*/ 709816 w 3222890"/>
                              <a:gd name="connsiteY184" fmla="*/ 1757218 h 2092550"/>
                              <a:gd name="connsiteX185" fmla="*/ 687786 w 3222890"/>
                              <a:gd name="connsiteY185" fmla="*/ 1764183 h 2092550"/>
                              <a:gd name="connsiteX186" fmla="*/ 695902 w 3222890"/>
                              <a:gd name="connsiteY186" fmla="*/ 1769988 h 2092550"/>
                              <a:gd name="connsiteX187" fmla="*/ 663436 w 3222890"/>
                              <a:gd name="connsiteY187" fmla="*/ 1771148 h 2092550"/>
                              <a:gd name="connsiteX188" fmla="*/ 642565 w 3222890"/>
                              <a:gd name="connsiteY188" fmla="*/ 1757218 h 2092550"/>
                              <a:gd name="connsiteX189" fmla="*/ 622854 w 3222890"/>
                              <a:gd name="connsiteY189" fmla="*/ 1742129 h 2092550"/>
                              <a:gd name="connsiteX190" fmla="*/ 574155 w 3222890"/>
                              <a:gd name="connsiteY190" fmla="*/ 1701501 h 2092550"/>
                              <a:gd name="connsiteX191" fmla="*/ 528934 w 3222890"/>
                              <a:gd name="connsiteY191" fmla="*/ 1660874 h 2092550"/>
                              <a:gd name="connsiteX192" fmla="*/ 487192 w 3222890"/>
                              <a:gd name="connsiteY192" fmla="*/ 1620245 h 2092550"/>
                              <a:gd name="connsiteX193" fmla="*/ 467481 w 3222890"/>
                              <a:gd name="connsiteY193" fmla="*/ 1600513 h 2092550"/>
                              <a:gd name="connsiteX194" fmla="*/ 448929 w 3222890"/>
                              <a:gd name="connsiteY194" fmla="*/ 1579618 h 2092550"/>
                              <a:gd name="connsiteX195" fmla="*/ 455886 w 3222890"/>
                              <a:gd name="connsiteY195" fmla="*/ 1570332 h 2092550"/>
                              <a:gd name="connsiteX196" fmla="*/ 479076 w 3222890"/>
                              <a:gd name="connsiteY196" fmla="*/ 1591226 h 2092550"/>
                              <a:gd name="connsiteX197" fmla="*/ 504585 w 3222890"/>
                              <a:gd name="connsiteY197" fmla="*/ 1610959 h 2092550"/>
                              <a:gd name="connsiteX198" fmla="*/ 535891 w 3222890"/>
                              <a:gd name="connsiteY198" fmla="*/ 1644623 h 2092550"/>
                              <a:gd name="connsiteX199" fmla="*/ 538552 w 3222890"/>
                              <a:gd name="connsiteY199" fmla="*/ 1646908 h 2092550"/>
                              <a:gd name="connsiteX200" fmla="*/ 504585 w 3222890"/>
                              <a:gd name="connsiteY200" fmla="*/ 1610959 h 2092550"/>
                              <a:gd name="connsiteX201" fmla="*/ 480235 w 3222890"/>
                              <a:gd name="connsiteY201" fmla="*/ 1591226 h 2092550"/>
                              <a:gd name="connsiteX202" fmla="*/ 457045 w 3222890"/>
                              <a:gd name="connsiteY202" fmla="*/ 1570332 h 2092550"/>
                              <a:gd name="connsiteX203" fmla="*/ 431535 w 3222890"/>
                              <a:gd name="connsiteY203" fmla="*/ 1538990 h 2092550"/>
                              <a:gd name="connsiteX204" fmla="*/ 407187 w 3222890"/>
                              <a:gd name="connsiteY204" fmla="*/ 1506488 h 2092550"/>
                              <a:gd name="connsiteX205" fmla="*/ 2961567 w 3222890"/>
                              <a:gd name="connsiteY205" fmla="*/ 1321923 h 2092550"/>
                              <a:gd name="connsiteX206" fmla="*/ 2960979 w 3222890"/>
                              <a:gd name="connsiteY206" fmla="*/ 1322176 h 2092550"/>
                              <a:gd name="connsiteX207" fmla="*/ 2948314 w 3222890"/>
                              <a:gd name="connsiteY207" fmla="*/ 1352604 h 2092550"/>
                              <a:gd name="connsiteX208" fmla="*/ 2949394 w 3222890"/>
                              <a:gd name="connsiteY208" fmla="*/ 1176500 h 2092550"/>
                              <a:gd name="connsiteX209" fmla="*/ 2944751 w 3222890"/>
                              <a:gd name="connsiteY209" fmla="*/ 1183214 h 2092550"/>
                              <a:gd name="connsiteX210" fmla="*/ 2933595 w 3222890"/>
                              <a:gd name="connsiteY210" fmla="*/ 1197574 h 2092550"/>
                              <a:gd name="connsiteX211" fmla="*/ 2921802 w 3222890"/>
                              <a:gd name="connsiteY211" fmla="*/ 1216400 h 2092550"/>
                              <a:gd name="connsiteX212" fmla="*/ 2918666 w 3222890"/>
                              <a:gd name="connsiteY212" fmla="*/ 1220934 h 2092550"/>
                              <a:gd name="connsiteX213" fmla="*/ 2903592 w 3222890"/>
                              <a:gd name="connsiteY213" fmla="*/ 1248793 h 2092550"/>
                              <a:gd name="connsiteX214" fmla="*/ 2888519 w 3222890"/>
                              <a:gd name="connsiteY214" fmla="*/ 1274330 h 2092550"/>
                              <a:gd name="connsiteX215" fmla="*/ 2852574 w 3222890"/>
                              <a:gd name="connsiteY215" fmla="*/ 1321923 h 2092550"/>
                              <a:gd name="connsiteX216" fmla="*/ 2821268 w 3222890"/>
                              <a:gd name="connsiteY216" fmla="*/ 1369515 h 2092550"/>
                              <a:gd name="connsiteX217" fmla="*/ 2793440 w 3222890"/>
                              <a:gd name="connsiteY217" fmla="*/ 1407822 h 2092550"/>
                              <a:gd name="connsiteX218" fmla="*/ 2791119 w 3222890"/>
                              <a:gd name="connsiteY218" fmla="*/ 1409241 h 2092550"/>
                              <a:gd name="connsiteX219" fmla="*/ 2789220 w 3222890"/>
                              <a:gd name="connsiteY219" fmla="*/ 1412058 h 2092550"/>
                              <a:gd name="connsiteX220" fmla="*/ 2792280 w 3222890"/>
                              <a:gd name="connsiteY220" fmla="*/ 1410143 h 2092550"/>
                              <a:gd name="connsiteX221" fmla="*/ 2820108 w 3222890"/>
                              <a:gd name="connsiteY221" fmla="*/ 1371838 h 2092550"/>
                              <a:gd name="connsiteX222" fmla="*/ 2851415 w 3222890"/>
                              <a:gd name="connsiteY222" fmla="*/ 1324245 h 2092550"/>
                              <a:gd name="connsiteX223" fmla="*/ 2887359 w 3222890"/>
                              <a:gd name="connsiteY223" fmla="*/ 1276653 h 2092550"/>
                              <a:gd name="connsiteX224" fmla="*/ 2902433 w 3222890"/>
                              <a:gd name="connsiteY224" fmla="*/ 1251116 h 2092550"/>
                              <a:gd name="connsiteX225" fmla="*/ 2917506 w 3222890"/>
                              <a:gd name="connsiteY225" fmla="*/ 1223257 h 2092550"/>
                              <a:gd name="connsiteX226" fmla="*/ 2921802 w 3222890"/>
                              <a:gd name="connsiteY226" fmla="*/ 1216400 h 2092550"/>
                              <a:gd name="connsiteX227" fmla="*/ 2944751 w 3222890"/>
                              <a:gd name="connsiteY227" fmla="*/ 1183214 h 2092550"/>
                              <a:gd name="connsiteX228" fmla="*/ 2948813 w 3222890"/>
                              <a:gd name="connsiteY228" fmla="*/ 1177986 h 2092550"/>
                              <a:gd name="connsiteX229" fmla="*/ 3069402 w 3222890"/>
                              <a:gd name="connsiteY229" fmla="*/ 1160574 h 2092550"/>
                              <a:gd name="connsiteX230" fmla="*/ 3054327 w 3222890"/>
                              <a:gd name="connsiteY230" fmla="*/ 1205845 h 2092550"/>
                              <a:gd name="connsiteX231" fmla="*/ 3027660 w 3222890"/>
                              <a:gd name="connsiteY231" fmla="*/ 1254598 h 2092550"/>
                              <a:gd name="connsiteX232" fmla="*/ 3000990 w 3222890"/>
                              <a:gd name="connsiteY232" fmla="*/ 1304512 h 2092550"/>
                              <a:gd name="connsiteX233" fmla="*/ 2976641 w 3222890"/>
                              <a:gd name="connsiteY233" fmla="*/ 1335853 h 2092550"/>
                              <a:gd name="connsiteX234" fmla="*/ 2992874 w 3222890"/>
                              <a:gd name="connsiteY234" fmla="*/ 1303351 h 2092550"/>
                              <a:gd name="connsiteX235" fmla="*/ 3006789 w 3222890"/>
                              <a:gd name="connsiteY235" fmla="*/ 1270849 h 2092550"/>
                              <a:gd name="connsiteX236" fmla="*/ 3017223 w 3222890"/>
                              <a:gd name="connsiteY236" fmla="*/ 1253438 h 2092550"/>
                              <a:gd name="connsiteX237" fmla="*/ 3031137 w 3222890"/>
                              <a:gd name="connsiteY237" fmla="*/ 1230222 h 2092550"/>
                              <a:gd name="connsiteX238" fmla="*/ 3043893 w 3222890"/>
                              <a:gd name="connsiteY238" fmla="*/ 1207006 h 2092550"/>
                              <a:gd name="connsiteX239" fmla="*/ 3069402 w 3222890"/>
                              <a:gd name="connsiteY239" fmla="*/ 1160574 h 2092550"/>
                              <a:gd name="connsiteX240" fmla="*/ 2994350 w 3222890"/>
                              <a:gd name="connsiteY240" fmla="*/ 1061072 h 2092550"/>
                              <a:gd name="connsiteX241" fmla="*/ 2966205 w 3222890"/>
                              <a:gd name="connsiteY241" fmla="*/ 1110660 h 2092550"/>
                              <a:gd name="connsiteX242" fmla="*/ 2965688 w 3222890"/>
                              <a:gd name="connsiteY242" fmla="*/ 1111852 h 2092550"/>
                              <a:gd name="connsiteX243" fmla="*/ 2994033 w 3222890"/>
                              <a:gd name="connsiteY243" fmla="*/ 1061907 h 2092550"/>
                              <a:gd name="connsiteX244" fmla="*/ 3009786 w 3222890"/>
                              <a:gd name="connsiteY244" fmla="*/ 948760 h 2092550"/>
                              <a:gd name="connsiteX245" fmla="*/ 2975959 w 3222890"/>
                              <a:gd name="connsiteY245" fmla="*/ 1041284 h 2092550"/>
                              <a:gd name="connsiteX246" fmla="*/ 2904801 w 3222890"/>
                              <a:gd name="connsiteY246" fmla="*/ 1186897 h 2092550"/>
                              <a:gd name="connsiteX247" fmla="*/ 2894382 w 3222890"/>
                              <a:gd name="connsiteY247" fmla="*/ 1203387 h 2092550"/>
                              <a:gd name="connsiteX248" fmla="*/ 2894316 w 3222890"/>
                              <a:gd name="connsiteY248" fmla="*/ 1203523 h 2092550"/>
                              <a:gd name="connsiteX249" fmla="*/ 2869966 w 3222890"/>
                              <a:gd name="connsiteY249" fmla="*/ 1245311 h 2092550"/>
                              <a:gd name="connsiteX250" fmla="*/ 2845617 w 3222890"/>
                              <a:gd name="connsiteY250" fmla="*/ 1290583 h 2092550"/>
                              <a:gd name="connsiteX251" fmla="*/ 2817789 w 3222890"/>
                              <a:gd name="connsiteY251" fmla="*/ 1325406 h 2092550"/>
                              <a:gd name="connsiteX252" fmla="*/ 2794599 w 3222890"/>
                              <a:gd name="connsiteY252" fmla="*/ 1364873 h 2092550"/>
                              <a:gd name="connsiteX253" fmla="*/ 2657778 w 3222890"/>
                              <a:gd name="connsiteY253" fmla="*/ 1519257 h 2092550"/>
                              <a:gd name="connsiteX254" fmla="*/ 2612557 w 3222890"/>
                              <a:gd name="connsiteY254" fmla="*/ 1557564 h 2092550"/>
                              <a:gd name="connsiteX255" fmla="*/ 2608218 w 3222890"/>
                              <a:gd name="connsiteY255" fmla="*/ 1560865 h 2092550"/>
                              <a:gd name="connsiteX256" fmla="*/ 2606346 w 3222890"/>
                              <a:gd name="connsiteY256" fmla="*/ 1562763 h 2092550"/>
                              <a:gd name="connsiteX257" fmla="*/ 2587437 w 3222890"/>
                              <a:gd name="connsiteY257" fmla="*/ 1578195 h 2092550"/>
                              <a:gd name="connsiteX258" fmla="*/ 2571975 w 3222890"/>
                              <a:gd name="connsiteY258" fmla="*/ 1595869 h 2092550"/>
                              <a:gd name="connsiteX259" fmla="*/ 2515159 w 3222890"/>
                              <a:gd name="connsiteY259" fmla="*/ 1638819 h 2092550"/>
                              <a:gd name="connsiteX260" fmla="*/ 2506256 w 3222890"/>
                              <a:gd name="connsiteY260" fmla="*/ 1644448 h 2092550"/>
                              <a:gd name="connsiteX261" fmla="*/ 2482076 w 3222890"/>
                              <a:gd name="connsiteY261" fmla="*/ 1664184 h 2092550"/>
                              <a:gd name="connsiteX262" fmla="*/ 2478583 w 3222890"/>
                              <a:gd name="connsiteY262" fmla="*/ 1666454 h 2092550"/>
                              <a:gd name="connsiteX263" fmla="*/ 2473417 w 3222890"/>
                              <a:gd name="connsiteY263" fmla="*/ 1671321 h 2092550"/>
                              <a:gd name="connsiteX264" fmla="*/ 2428197 w 3222890"/>
                              <a:gd name="connsiteY264" fmla="*/ 1701502 h 2092550"/>
                              <a:gd name="connsiteX265" fmla="*/ 2382976 w 3222890"/>
                              <a:gd name="connsiteY265" fmla="*/ 1729361 h 2092550"/>
                              <a:gd name="connsiteX266" fmla="*/ 2377801 w 3222890"/>
                              <a:gd name="connsiteY266" fmla="*/ 1731987 h 2092550"/>
                              <a:gd name="connsiteX267" fmla="*/ 2347181 w 3222890"/>
                              <a:gd name="connsiteY267" fmla="*/ 1751896 h 2092550"/>
                              <a:gd name="connsiteX268" fmla="*/ 2337689 w 3222890"/>
                              <a:gd name="connsiteY268" fmla="*/ 1756690 h 2092550"/>
                              <a:gd name="connsiteX269" fmla="*/ 2328480 w 3222890"/>
                              <a:gd name="connsiteY269" fmla="*/ 1763023 h 2092550"/>
                              <a:gd name="connsiteX270" fmla="*/ 2297172 w 3222890"/>
                              <a:gd name="connsiteY270" fmla="*/ 1780435 h 2092550"/>
                              <a:gd name="connsiteX271" fmla="*/ 2267923 w 3222890"/>
                              <a:gd name="connsiteY271" fmla="*/ 1791919 h 2092550"/>
                              <a:gd name="connsiteX272" fmla="*/ 2202726 w 3222890"/>
                              <a:gd name="connsiteY272" fmla="*/ 1824840 h 2092550"/>
                              <a:gd name="connsiteX273" fmla="*/ 2049775 w 3222890"/>
                              <a:gd name="connsiteY273" fmla="*/ 1881950 h 2092550"/>
                              <a:gd name="connsiteX274" fmla="*/ 1943190 w 3222890"/>
                              <a:gd name="connsiteY274" fmla="*/ 1909386 h 2092550"/>
                              <a:gd name="connsiteX275" fmla="*/ 2029328 w 3222890"/>
                              <a:gd name="connsiteY275" fmla="*/ 1893031 h 2092550"/>
                              <a:gd name="connsiteX276" fmla="*/ 2045561 w 3222890"/>
                              <a:gd name="connsiteY276" fmla="*/ 1889548 h 2092550"/>
                              <a:gd name="connsiteX277" fmla="*/ 2097738 w 3222890"/>
                              <a:gd name="connsiteY277" fmla="*/ 1870976 h 2092550"/>
                              <a:gd name="connsiteX278" fmla="*/ 2130204 w 3222890"/>
                              <a:gd name="connsiteY278" fmla="*/ 1860529 h 2092550"/>
                              <a:gd name="connsiteX279" fmla="*/ 2182382 w 3222890"/>
                              <a:gd name="connsiteY279" fmla="*/ 1833830 h 2092550"/>
                              <a:gd name="connsiteX280" fmla="*/ 2241516 w 3222890"/>
                              <a:gd name="connsiteY280" fmla="*/ 1812936 h 2092550"/>
                              <a:gd name="connsiteX281" fmla="*/ 2279403 w 3222890"/>
                              <a:gd name="connsiteY281" fmla="*/ 1798062 h 2092550"/>
                              <a:gd name="connsiteX282" fmla="*/ 2296014 w 3222890"/>
                              <a:gd name="connsiteY282" fmla="*/ 1788560 h 2092550"/>
                              <a:gd name="connsiteX283" fmla="*/ 2311085 w 3222890"/>
                              <a:gd name="connsiteY283" fmla="*/ 1783918 h 2092550"/>
                              <a:gd name="connsiteX284" fmla="*/ 2331958 w 3222890"/>
                              <a:gd name="connsiteY284" fmla="*/ 1772309 h 2092550"/>
                              <a:gd name="connsiteX285" fmla="*/ 2337442 w 3222890"/>
                              <a:gd name="connsiteY285" fmla="*/ 1768494 h 2092550"/>
                              <a:gd name="connsiteX286" fmla="*/ 2351670 w 3222890"/>
                              <a:gd name="connsiteY286" fmla="*/ 1754898 h 2092550"/>
                              <a:gd name="connsiteX287" fmla="*/ 2382976 w 3222890"/>
                              <a:gd name="connsiteY287" fmla="*/ 1736325 h 2092550"/>
                              <a:gd name="connsiteX288" fmla="*/ 2418592 w 3222890"/>
                              <a:gd name="connsiteY288" fmla="*/ 1718847 h 2092550"/>
                              <a:gd name="connsiteX289" fmla="*/ 2431675 w 3222890"/>
                              <a:gd name="connsiteY289" fmla="*/ 1710787 h 2092550"/>
                              <a:gd name="connsiteX290" fmla="*/ 2476896 w 3222890"/>
                              <a:gd name="connsiteY290" fmla="*/ 1680606 h 2092550"/>
                              <a:gd name="connsiteX291" fmla="*/ 2496607 w 3222890"/>
                              <a:gd name="connsiteY291" fmla="*/ 1662034 h 2092550"/>
                              <a:gd name="connsiteX292" fmla="*/ 2518638 w 3222890"/>
                              <a:gd name="connsiteY292" fmla="*/ 1648104 h 2092550"/>
                              <a:gd name="connsiteX293" fmla="*/ 2575453 w 3222890"/>
                              <a:gd name="connsiteY293" fmla="*/ 1605156 h 2092550"/>
                              <a:gd name="connsiteX294" fmla="*/ 2616036 w 3222890"/>
                              <a:gd name="connsiteY294" fmla="*/ 1566849 h 2092550"/>
                              <a:gd name="connsiteX295" fmla="*/ 2661256 w 3222890"/>
                              <a:gd name="connsiteY295" fmla="*/ 1528544 h 2092550"/>
                              <a:gd name="connsiteX296" fmla="*/ 2798077 w 3222890"/>
                              <a:gd name="connsiteY296" fmla="*/ 1374158 h 2092550"/>
                              <a:gd name="connsiteX297" fmla="*/ 2816907 w 3222890"/>
                              <a:gd name="connsiteY297" fmla="*/ 1342113 h 2092550"/>
                              <a:gd name="connsiteX298" fmla="*/ 2817789 w 3222890"/>
                              <a:gd name="connsiteY298" fmla="*/ 1339335 h 2092550"/>
                              <a:gd name="connsiteX299" fmla="*/ 2847936 w 3222890"/>
                              <a:gd name="connsiteY299" fmla="*/ 1292903 h 2092550"/>
                              <a:gd name="connsiteX300" fmla="*/ 2857212 w 3222890"/>
                              <a:gd name="connsiteY300" fmla="*/ 1278974 h 2092550"/>
                              <a:gd name="connsiteX301" fmla="*/ 2869546 w 3222890"/>
                              <a:gd name="connsiteY301" fmla="*/ 1261848 h 2092550"/>
                              <a:gd name="connsiteX302" fmla="*/ 2873445 w 3222890"/>
                              <a:gd name="connsiteY302" fmla="*/ 1254598 h 2092550"/>
                              <a:gd name="connsiteX303" fmla="*/ 2897794 w 3222890"/>
                              <a:gd name="connsiteY303" fmla="*/ 1212809 h 2092550"/>
                              <a:gd name="connsiteX304" fmla="*/ 2945334 w 3222890"/>
                              <a:gd name="connsiteY304" fmla="*/ 1114142 h 2092550"/>
                              <a:gd name="connsiteX305" fmla="*/ 2991714 w 3222890"/>
                              <a:gd name="connsiteY305" fmla="*/ 1008511 h 2092550"/>
                              <a:gd name="connsiteX306" fmla="*/ 3005339 w 3222890"/>
                              <a:gd name="connsiteY306" fmla="*/ 965561 h 2092550"/>
                              <a:gd name="connsiteX307" fmla="*/ 3147604 w 3222890"/>
                              <a:gd name="connsiteY307" fmla="*/ 777205 h 2092550"/>
                              <a:gd name="connsiteX308" fmla="*/ 3147187 w 3222890"/>
                              <a:gd name="connsiteY308" fmla="*/ 779258 h 2092550"/>
                              <a:gd name="connsiteX309" fmla="*/ 3150565 w 3222890"/>
                              <a:gd name="connsiteY309" fmla="*/ 783318 h 2092550"/>
                              <a:gd name="connsiteX310" fmla="*/ 3161002 w 3222890"/>
                              <a:gd name="connsiteY310" fmla="*/ 794925 h 2092550"/>
                              <a:gd name="connsiteX311" fmla="*/ 3167959 w 3222890"/>
                              <a:gd name="connsiteY311" fmla="*/ 790282 h 2092550"/>
                              <a:gd name="connsiteX312" fmla="*/ 3168134 w 3222890"/>
                              <a:gd name="connsiteY312" fmla="*/ 789391 h 2092550"/>
                              <a:gd name="connsiteX313" fmla="*/ 3163321 w 3222890"/>
                              <a:gd name="connsiteY313" fmla="*/ 792604 h 2092550"/>
                              <a:gd name="connsiteX314" fmla="*/ 3151726 w 3222890"/>
                              <a:gd name="connsiteY314" fmla="*/ 782156 h 2092550"/>
                              <a:gd name="connsiteX315" fmla="*/ 3137269 w 3222890"/>
                              <a:gd name="connsiteY315" fmla="*/ 645343 h 2092550"/>
                              <a:gd name="connsiteX316" fmla="*/ 3136459 w 3222890"/>
                              <a:gd name="connsiteY316" fmla="*/ 645388 h 2092550"/>
                              <a:gd name="connsiteX317" fmla="*/ 3134992 w 3222890"/>
                              <a:gd name="connsiteY317" fmla="*/ 645470 h 2092550"/>
                              <a:gd name="connsiteX318" fmla="*/ 3135493 w 3222890"/>
                              <a:gd name="connsiteY318" fmla="*/ 650988 h 2092550"/>
                              <a:gd name="connsiteX319" fmla="*/ 3134334 w 3222890"/>
                              <a:gd name="connsiteY319" fmla="*/ 680008 h 2092550"/>
                              <a:gd name="connsiteX320" fmla="*/ 3129696 w 3222890"/>
                              <a:gd name="connsiteY320" fmla="*/ 697419 h 2092550"/>
                              <a:gd name="connsiteX321" fmla="*/ 3101868 w 3222890"/>
                              <a:gd name="connsiteY321" fmla="*/ 741529 h 2092550"/>
                              <a:gd name="connsiteX322" fmla="*/ 3094911 w 3222890"/>
                              <a:gd name="connsiteY322" fmla="*/ 779836 h 2092550"/>
                              <a:gd name="connsiteX323" fmla="*/ 3087954 w 3222890"/>
                              <a:gd name="connsiteY323" fmla="*/ 792604 h 2092550"/>
                              <a:gd name="connsiteX324" fmla="*/ 3076359 w 3222890"/>
                              <a:gd name="connsiteY324" fmla="*/ 848322 h 2092550"/>
                              <a:gd name="connsiteX325" fmla="*/ 3063603 w 3222890"/>
                              <a:gd name="connsiteY325" fmla="*/ 892432 h 2092550"/>
                              <a:gd name="connsiteX326" fmla="*/ 3049689 w 3222890"/>
                              <a:gd name="connsiteY326" fmla="*/ 935381 h 2092550"/>
                              <a:gd name="connsiteX327" fmla="*/ 3041574 w 3222890"/>
                              <a:gd name="connsiteY327" fmla="*/ 969044 h 2092550"/>
                              <a:gd name="connsiteX328" fmla="*/ 3032298 w 3222890"/>
                              <a:gd name="connsiteY328" fmla="*/ 1003867 h 2092550"/>
                              <a:gd name="connsiteX329" fmla="*/ 3039695 w 3222890"/>
                              <a:gd name="connsiteY329" fmla="*/ 992347 h 2092550"/>
                              <a:gd name="connsiteX330" fmla="*/ 3046212 w 3222890"/>
                              <a:gd name="connsiteY330" fmla="*/ 967882 h 2092550"/>
                              <a:gd name="connsiteX331" fmla="*/ 3052008 w 3222890"/>
                              <a:gd name="connsiteY331" fmla="*/ 933059 h 2092550"/>
                              <a:gd name="connsiteX332" fmla="*/ 3065922 w 3222890"/>
                              <a:gd name="connsiteY332" fmla="*/ 890110 h 2092550"/>
                              <a:gd name="connsiteX333" fmla="*/ 3078678 w 3222890"/>
                              <a:gd name="connsiteY333" fmla="*/ 846000 h 2092550"/>
                              <a:gd name="connsiteX334" fmla="*/ 3090273 w 3222890"/>
                              <a:gd name="connsiteY334" fmla="*/ 790282 h 2092550"/>
                              <a:gd name="connsiteX335" fmla="*/ 3097230 w 3222890"/>
                              <a:gd name="connsiteY335" fmla="*/ 777513 h 2092550"/>
                              <a:gd name="connsiteX336" fmla="*/ 3104187 w 3222890"/>
                              <a:gd name="connsiteY336" fmla="*/ 739208 h 2092550"/>
                              <a:gd name="connsiteX337" fmla="*/ 3132015 w 3222890"/>
                              <a:gd name="connsiteY337" fmla="*/ 695098 h 2092550"/>
                              <a:gd name="connsiteX338" fmla="*/ 3113463 w 3222890"/>
                              <a:gd name="connsiteY338" fmla="*/ 784478 h 2092550"/>
                              <a:gd name="connsiteX339" fmla="*/ 3099549 w 3222890"/>
                              <a:gd name="connsiteY339" fmla="*/ 858768 h 2092550"/>
                              <a:gd name="connsiteX340" fmla="*/ 3068241 w 3222890"/>
                              <a:gd name="connsiteY340" fmla="*/ 953953 h 2092550"/>
                              <a:gd name="connsiteX341" fmla="*/ 3062048 w 3222890"/>
                              <a:gd name="connsiteY341" fmla="*/ 963597 h 2092550"/>
                              <a:gd name="connsiteX342" fmla="*/ 3059400 w 3222890"/>
                              <a:gd name="connsiteY342" fmla="*/ 978040 h 2092550"/>
                              <a:gd name="connsiteX343" fmla="*/ 3050850 w 3222890"/>
                              <a:gd name="connsiteY343" fmla="*/ 1002707 h 2092550"/>
                              <a:gd name="connsiteX344" fmla="*/ 3018384 w 3222890"/>
                              <a:gd name="connsiteY344" fmla="*/ 1073515 h 2092550"/>
                              <a:gd name="connsiteX345" fmla="*/ 3003309 w 3222890"/>
                              <a:gd name="connsiteY345" fmla="*/ 1110660 h 2092550"/>
                              <a:gd name="connsiteX346" fmla="*/ 2994033 w 3222890"/>
                              <a:gd name="connsiteY346" fmla="*/ 1130394 h 2092550"/>
                              <a:gd name="connsiteX347" fmla="*/ 2982438 w 3222890"/>
                              <a:gd name="connsiteY347" fmla="*/ 1151288 h 2092550"/>
                              <a:gd name="connsiteX348" fmla="*/ 2951132 w 3222890"/>
                              <a:gd name="connsiteY348" fmla="*/ 1207006 h 2092550"/>
                              <a:gd name="connsiteX349" fmla="*/ 2917506 w 3222890"/>
                              <a:gd name="connsiteY349" fmla="*/ 1261562 h 2092550"/>
                              <a:gd name="connsiteX350" fmla="*/ 2874605 w 3222890"/>
                              <a:gd name="connsiteY350" fmla="*/ 1334693 h 2092550"/>
                              <a:gd name="connsiteX351" fmla="*/ 2827065 w 3222890"/>
                              <a:gd name="connsiteY351" fmla="*/ 1406662 h 2092550"/>
                              <a:gd name="connsiteX352" fmla="*/ 2795759 w 3222890"/>
                              <a:gd name="connsiteY352" fmla="*/ 1447289 h 2092550"/>
                              <a:gd name="connsiteX353" fmla="*/ 2762133 w 3222890"/>
                              <a:gd name="connsiteY353" fmla="*/ 1486755 h 2092550"/>
                              <a:gd name="connsiteX354" fmla="*/ 2750538 w 3222890"/>
                              <a:gd name="connsiteY354" fmla="*/ 1503006 h 2092550"/>
                              <a:gd name="connsiteX355" fmla="*/ 2737784 w 3222890"/>
                              <a:gd name="connsiteY355" fmla="*/ 1519257 h 2092550"/>
                              <a:gd name="connsiteX356" fmla="*/ 2718072 w 3222890"/>
                              <a:gd name="connsiteY356" fmla="*/ 1535508 h 2092550"/>
                              <a:gd name="connsiteX357" fmla="*/ 2685834 w 3222890"/>
                              <a:gd name="connsiteY357" fmla="*/ 1571242 h 2092550"/>
                              <a:gd name="connsiteX358" fmla="*/ 2686765 w 3222890"/>
                              <a:gd name="connsiteY358" fmla="*/ 1574975 h 2092550"/>
                              <a:gd name="connsiteX359" fmla="*/ 2653140 w 3222890"/>
                              <a:gd name="connsiteY359" fmla="*/ 1609799 h 2092550"/>
                              <a:gd name="connsiteX360" fmla="*/ 2617195 w 3222890"/>
                              <a:gd name="connsiteY360" fmla="*/ 1635336 h 2092550"/>
                              <a:gd name="connsiteX361" fmla="*/ 2588208 w 3222890"/>
                              <a:gd name="connsiteY361" fmla="*/ 1658552 h 2092550"/>
                              <a:gd name="connsiteX362" fmla="*/ 2560748 w 3222890"/>
                              <a:gd name="connsiteY362" fmla="*/ 1678642 h 2092550"/>
                              <a:gd name="connsiteX363" fmla="*/ 2565018 w 3222890"/>
                              <a:gd name="connsiteY363" fmla="*/ 1678286 h 2092550"/>
                              <a:gd name="connsiteX364" fmla="*/ 2595165 w 3222890"/>
                              <a:gd name="connsiteY364" fmla="*/ 1656230 h 2092550"/>
                              <a:gd name="connsiteX365" fmla="*/ 2624153 w 3222890"/>
                              <a:gd name="connsiteY365" fmla="*/ 1633015 h 2092550"/>
                              <a:gd name="connsiteX366" fmla="*/ 2660097 w 3222890"/>
                              <a:gd name="connsiteY366" fmla="*/ 1607477 h 2092550"/>
                              <a:gd name="connsiteX367" fmla="*/ 2693723 w 3222890"/>
                              <a:gd name="connsiteY367" fmla="*/ 1572654 h 2092550"/>
                              <a:gd name="connsiteX368" fmla="*/ 2692563 w 3222890"/>
                              <a:gd name="connsiteY368" fmla="*/ 1568011 h 2092550"/>
                              <a:gd name="connsiteX369" fmla="*/ 2725029 w 3222890"/>
                              <a:gd name="connsiteY369" fmla="*/ 1532027 h 2092550"/>
                              <a:gd name="connsiteX370" fmla="*/ 2744741 w 3222890"/>
                              <a:gd name="connsiteY370" fmla="*/ 1515776 h 2092550"/>
                              <a:gd name="connsiteX371" fmla="*/ 2757495 w 3222890"/>
                              <a:gd name="connsiteY371" fmla="*/ 1499525 h 2092550"/>
                              <a:gd name="connsiteX372" fmla="*/ 2769090 w 3222890"/>
                              <a:gd name="connsiteY372" fmla="*/ 1483274 h 2092550"/>
                              <a:gd name="connsiteX373" fmla="*/ 2802716 w 3222890"/>
                              <a:gd name="connsiteY373" fmla="*/ 1443807 h 2092550"/>
                              <a:gd name="connsiteX374" fmla="*/ 2834022 w 3222890"/>
                              <a:gd name="connsiteY374" fmla="*/ 1403179 h 2092550"/>
                              <a:gd name="connsiteX375" fmla="*/ 2881562 w 3222890"/>
                              <a:gd name="connsiteY375" fmla="*/ 1331210 h 2092550"/>
                              <a:gd name="connsiteX376" fmla="*/ 2924463 w 3222890"/>
                              <a:gd name="connsiteY376" fmla="*/ 1258081 h 2092550"/>
                              <a:gd name="connsiteX377" fmla="*/ 2958089 w 3222890"/>
                              <a:gd name="connsiteY377" fmla="*/ 1203523 h 2092550"/>
                              <a:gd name="connsiteX378" fmla="*/ 2989395 w 3222890"/>
                              <a:gd name="connsiteY378" fmla="*/ 1147805 h 2092550"/>
                              <a:gd name="connsiteX379" fmla="*/ 3000990 w 3222890"/>
                              <a:gd name="connsiteY379" fmla="*/ 1126911 h 2092550"/>
                              <a:gd name="connsiteX380" fmla="*/ 3010266 w 3222890"/>
                              <a:gd name="connsiteY380" fmla="*/ 1107178 h 2092550"/>
                              <a:gd name="connsiteX381" fmla="*/ 3025341 w 3222890"/>
                              <a:gd name="connsiteY381" fmla="*/ 1070033 h 2092550"/>
                              <a:gd name="connsiteX382" fmla="*/ 3057807 w 3222890"/>
                              <a:gd name="connsiteY382" fmla="*/ 999224 h 2092550"/>
                              <a:gd name="connsiteX383" fmla="*/ 3070560 w 3222890"/>
                              <a:gd name="connsiteY383" fmla="*/ 951632 h 2092550"/>
                              <a:gd name="connsiteX384" fmla="*/ 3101868 w 3222890"/>
                              <a:gd name="connsiteY384" fmla="*/ 856448 h 2092550"/>
                              <a:gd name="connsiteX385" fmla="*/ 3115782 w 3222890"/>
                              <a:gd name="connsiteY385" fmla="*/ 782157 h 2092550"/>
                              <a:gd name="connsiteX386" fmla="*/ 3134334 w 3222890"/>
                              <a:gd name="connsiteY386" fmla="*/ 692776 h 2092550"/>
                              <a:gd name="connsiteX387" fmla="*/ 3138516 w 3222890"/>
                              <a:gd name="connsiteY387" fmla="*/ 677076 h 2092550"/>
                              <a:gd name="connsiteX388" fmla="*/ 3135493 w 3222890"/>
                              <a:gd name="connsiteY388" fmla="*/ 676525 h 2092550"/>
                              <a:gd name="connsiteX389" fmla="*/ 3136651 w 3222890"/>
                              <a:gd name="connsiteY389" fmla="*/ 647506 h 2092550"/>
                              <a:gd name="connsiteX390" fmla="*/ 3162160 w 3222890"/>
                              <a:gd name="connsiteY390" fmla="*/ 620807 h 2092550"/>
                              <a:gd name="connsiteX391" fmla="*/ 3148658 w 3222890"/>
                              <a:gd name="connsiteY391" fmla="*/ 677128 h 2092550"/>
                              <a:gd name="connsiteX392" fmla="*/ 3148659 w 3222890"/>
                              <a:gd name="connsiteY392" fmla="*/ 677128 h 2092550"/>
                              <a:gd name="connsiteX393" fmla="*/ 3162162 w 3222890"/>
                              <a:gd name="connsiteY393" fmla="*/ 620808 h 2092550"/>
                              <a:gd name="connsiteX394" fmla="*/ 3172597 w 3222890"/>
                              <a:gd name="connsiteY394" fmla="*/ 609199 h 2092550"/>
                              <a:gd name="connsiteX395" fmla="*/ 3165640 w 3222890"/>
                              <a:gd name="connsiteY395" fmla="*/ 624290 h 2092550"/>
                              <a:gd name="connsiteX396" fmla="*/ 3164045 w 3222890"/>
                              <a:gd name="connsiteY396" fmla="*/ 655921 h 2092550"/>
                              <a:gd name="connsiteX397" fmla="*/ 3163321 w 3222890"/>
                              <a:gd name="connsiteY397" fmla="*/ 685811 h 2092550"/>
                              <a:gd name="connsiteX398" fmla="*/ 3151726 w 3222890"/>
                              <a:gd name="connsiteY398" fmla="*/ 721530 h 2092550"/>
                              <a:gd name="connsiteX399" fmla="*/ 3151726 w 3222890"/>
                              <a:gd name="connsiteY399" fmla="*/ 725610 h 2092550"/>
                              <a:gd name="connsiteX400" fmla="*/ 3165640 w 3222890"/>
                              <a:gd name="connsiteY400" fmla="*/ 685811 h 2092550"/>
                              <a:gd name="connsiteX401" fmla="*/ 3167959 w 3222890"/>
                              <a:gd name="connsiteY401" fmla="*/ 624289 h 2092550"/>
                              <a:gd name="connsiteX402" fmla="*/ 3173365 w 3222890"/>
                              <a:gd name="connsiteY402" fmla="*/ 612564 h 2092550"/>
                              <a:gd name="connsiteX403" fmla="*/ 3122737 w 3222890"/>
                              <a:gd name="connsiteY403" fmla="*/ 559285 h 2092550"/>
                              <a:gd name="connsiteX404" fmla="*/ 3115139 w 3222890"/>
                              <a:gd name="connsiteY404" fmla="*/ 577265 h 2092550"/>
                              <a:gd name="connsiteX405" fmla="*/ 3112303 w 3222890"/>
                              <a:gd name="connsiteY405" fmla="*/ 603396 h 2092550"/>
                              <a:gd name="connsiteX406" fmla="*/ 3108644 w 3222890"/>
                              <a:gd name="connsiteY406" fmla="*/ 591189 h 2092550"/>
                              <a:gd name="connsiteX407" fmla="*/ 3107307 w 3222890"/>
                              <a:gd name="connsiteY407" fmla="*/ 592912 h 2092550"/>
                              <a:gd name="connsiteX408" fmla="*/ 3111144 w 3222890"/>
                              <a:gd name="connsiteY408" fmla="*/ 605718 h 2092550"/>
                              <a:gd name="connsiteX409" fmla="*/ 3108825 w 3222890"/>
                              <a:gd name="connsiteY409" fmla="*/ 624290 h 2092550"/>
                              <a:gd name="connsiteX410" fmla="*/ 3113463 w 3222890"/>
                              <a:gd name="connsiteY410" fmla="*/ 639380 h 2092550"/>
                              <a:gd name="connsiteX411" fmla="*/ 3117057 w 3222890"/>
                              <a:gd name="connsiteY411" fmla="*/ 639180 h 2092550"/>
                              <a:gd name="connsiteX412" fmla="*/ 3114622 w 3222890"/>
                              <a:gd name="connsiteY412" fmla="*/ 631254 h 2092550"/>
                              <a:gd name="connsiteX413" fmla="*/ 3116941 w 3222890"/>
                              <a:gd name="connsiteY413" fmla="*/ 612681 h 2092550"/>
                              <a:gd name="connsiteX414" fmla="*/ 3122737 w 3222890"/>
                              <a:gd name="connsiteY414" fmla="*/ 559285 h 2092550"/>
                              <a:gd name="connsiteX415" fmla="*/ 3220137 w 3222890"/>
                              <a:gd name="connsiteY415" fmla="*/ 527944 h 2092550"/>
                              <a:gd name="connsiteX416" fmla="*/ 3222456 w 3222890"/>
                              <a:gd name="connsiteY416" fmla="*/ 529104 h 2092550"/>
                              <a:gd name="connsiteX417" fmla="*/ 3221296 w 3222890"/>
                              <a:gd name="connsiteY417" fmla="*/ 577857 h 2092550"/>
                              <a:gd name="connsiteX418" fmla="*/ 3222456 w 3222890"/>
                              <a:gd name="connsiteY418" fmla="*/ 611521 h 2092550"/>
                              <a:gd name="connsiteX419" fmla="*/ 3218977 w 3222890"/>
                              <a:gd name="connsiteY419" fmla="*/ 673042 h 2092550"/>
                              <a:gd name="connsiteX420" fmla="*/ 3215499 w 3222890"/>
                              <a:gd name="connsiteY420" fmla="*/ 707866 h 2092550"/>
                              <a:gd name="connsiteX421" fmla="*/ 3205063 w 3222890"/>
                              <a:gd name="connsiteY421" fmla="*/ 758940 h 2092550"/>
                              <a:gd name="connsiteX422" fmla="*/ 3201585 w 3222890"/>
                              <a:gd name="connsiteY422" fmla="*/ 801890 h 2092550"/>
                              <a:gd name="connsiteX423" fmla="*/ 3184192 w 3222890"/>
                              <a:gd name="connsiteY423" fmla="*/ 880824 h 2092550"/>
                              <a:gd name="connsiteX424" fmla="*/ 3167959 w 3222890"/>
                              <a:gd name="connsiteY424" fmla="*/ 949310 h 2092550"/>
                              <a:gd name="connsiteX425" fmla="*/ 3138972 w 3222890"/>
                              <a:gd name="connsiteY425" fmla="*/ 962079 h 2092550"/>
                              <a:gd name="connsiteX426" fmla="*/ 3141291 w 3222890"/>
                              <a:gd name="connsiteY426" fmla="*/ 955114 h 2092550"/>
                              <a:gd name="connsiteX427" fmla="*/ 3145929 w 3222890"/>
                              <a:gd name="connsiteY427" fmla="*/ 906361 h 2092550"/>
                              <a:gd name="connsiteX428" fmla="*/ 3163321 w 3222890"/>
                              <a:gd name="connsiteY428" fmla="*/ 855286 h 2092550"/>
                              <a:gd name="connsiteX429" fmla="*/ 3177235 w 3222890"/>
                              <a:gd name="connsiteY429" fmla="*/ 847162 h 2092550"/>
                              <a:gd name="connsiteX430" fmla="*/ 3177235 w 3222890"/>
                              <a:gd name="connsiteY430" fmla="*/ 847160 h 2092550"/>
                              <a:gd name="connsiteX431" fmla="*/ 3192309 w 3222890"/>
                              <a:gd name="connsiteY431" fmla="*/ 758940 h 2092550"/>
                              <a:gd name="connsiteX432" fmla="*/ 3200425 w 3222890"/>
                              <a:gd name="connsiteY432" fmla="*/ 717152 h 2092550"/>
                              <a:gd name="connsiteX433" fmla="*/ 3207382 w 3222890"/>
                              <a:gd name="connsiteY433" fmla="*/ 674203 h 2092550"/>
                              <a:gd name="connsiteX434" fmla="*/ 3213180 w 3222890"/>
                              <a:gd name="connsiteY434" fmla="*/ 633575 h 2092550"/>
                              <a:gd name="connsiteX435" fmla="*/ 3215499 w 3222890"/>
                              <a:gd name="connsiteY435" fmla="*/ 595270 h 2092550"/>
                              <a:gd name="connsiteX436" fmla="*/ 3216658 w 3222890"/>
                              <a:gd name="connsiteY436" fmla="*/ 562768 h 2092550"/>
                              <a:gd name="connsiteX437" fmla="*/ 3218977 w 3222890"/>
                              <a:gd name="connsiteY437" fmla="*/ 545355 h 2092550"/>
                              <a:gd name="connsiteX438" fmla="*/ 3220137 w 3222890"/>
                              <a:gd name="connsiteY438" fmla="*/ 527944 h 2092550"/>
                              <a:gd name="connsiteX439" fmla="*/ 91834 w 3222890"/>
                              <a:gd name="connsiteY439" fmla="*/ 0 h 2092550"/>
                              <a:gd name="connsiteX440" fmla="*/ 155049 w 3222890"/>
                              <a:gd name="connsiteY440" fmla="*/ 0 h 2092550"/>
                              <a:gd name="connsiteX441" fmla="*/ 141660 w 3222890"/>
                              <a:gd name="connsiteY441" fmla="*/ 39253 h 2092550"/>
                              <a:gd name="connsiteX442" fmla="*/ 126586 w 3222890"/>
                              <a:gd name="connsiteY442" fmla="*/ 86845 h 2092550"/>
                              <a:gd name="connsiteX443" fmla="*/ 110353 w 3222890"/>
                              <a:gd name="connsiteY443" fmla="*/ 156492 h 2092550"/>
                              <a:gd name="connsiteX444" fmla="*/ 101077 w 3222890"/>
                              <a:gd name="connsiteY444" fmla="*/ 220336 h 2092550"/>
                              <a:gd name="connsiteX445" fmla="*/ 95280 w 3222890"/>
                              <a:gd name="connsiteY445" fmla="*/ 284179 h 2092550"/>
                              <a:gd name="connsiteX446" fmla="*/ 103396 w 3222890"/>
                              <a:gd name="connsiteY446" fmla="*/ 240069 h 2092550"/>
                              <a:gd name="connsiteX447" fmla="*/ 104148 w 3222890"/>
                              <a:gd name="connsiteY447" fmla="*/ 236428 h 2092550"/>
                              <a:gd name="connsiteX448" fmla="*/ 105715 w 3222890"/>
                              <a:gd name="connsiteY448" fmla="*/ 219174 h 2092550"/>
                              <a:gd name="connsiteX449" fmla="*/ 114991 w 3222890"/>
                              <a:gd name="connsiteY449" fmla="*/ 155332 h 2092550"/>
                              <a:gd name="connsiteX450" fmla="*/ 117896 w 3222890"/>
                              <a:gd name="connsiteY450" fmla="*/ 156302 h 2092550"/>
                              <a:gd name="connsiteX451" fmla="*/ 118148 w 3222890"/>
                              <a:gd name="connsiteY451" fmla="*/ 155223 h 2092550"/>
                              <a:gd name="connsiteX452" fmla="*/ 114992 w 3222890"/>
                              <a:gd name="connsiteY452" fmla="*/ 154170 h 2092550"/>
                              <a:gd name="connsiteX453" fmla="*/ 131225 w 3222890"/>
                              <a:gd name="connsiteY453" fmla="*/ 84523 h 2092550"/>
                              <a:gd name="connsiteX454" fmla="*/ 146298 w 3222890"/>
                              <a:gd name="connsiteY454" fmla="*/ 36930 h 2092550"/>
                              <a:gd name="connsiteX455" fmla="*/ 158895 w 3222890"/>
                              <a:gd name="connsiteY455" fmla="*/ 0 h 2092550"/>
                              <a:gd name="connsiteX456" fmla="*/ 183697 w 3222890"/>
                              <a:gd name="connsiteY456" fmla="*/ 0 h 2092550"/>
                              <a:gd name="connsiteX457" fmla="*/ 170213 w 3222890"/>
                              <a:gd name="connsiteY457" fmla="*/ 37511 h 2092550"/>
                              <a:gd name="connsiteX458" fmla="*/ 159052 w 3222890"/>
                              <a:gd name="connsiteY458" fmla="*/ 86845 h 2092550"/>
                              <a:gd name="connsiteX459" fmla="*/ 139341 w 3222890"/>
                              <a:gd name="connsiteY459" fmla="*/ 156492 h 2092550"/>
                              <a:gd name="connsiteX460" fmla="*/ 130065 w 3222890"/>
                              <a:gd name="connsiteY460" fmla="*/ 208728 h 2092550"/>
                              <a:gd name="connsiteX461" fmla="*/ 125427 w 3222890"/>
                              <a:gd name="connsiteY461" fmla="*/ 235425 h 2092550"/>
                              <a:gd name="connsiteX462" fmla="*/ 121948 w 3222890"/>
                              <a:gd name="connsiteY462" fmla="*/ 262124 h 2092550"/>
                              <a:gd name="connsiteX463" fmla="*/ 111513 w 3222890"/>
                              <a:gd name="connsiteY463" fmla="*/ 334093 h 2092550"/>
                              <a:gd name="connsiteX464" fmla="*/ 108034 w 3222890"/>
                              <a:gd name="connsiteY464" fmla="*/ 378203 h 2092550"/>
                              <a:gd name="connsiteX465" fmla="*/ 113832 w 3222890"/>
                              <a:gd name="connsiteY465" fmla="*/ 424635 h 2092550"/>
                              <a:gd name="connsiteX466" fmla="*/ 116549 w 3222890"/>
                              <a:gd name="connsiteY466" fmla="*/ 399335 h 2092550"/>
                              <a:gd name="connsiteX467" fmla="*/ 116151 w 3222890"/>
                              <a:gd name="connsiteY467" fmla="*/ 390971 h 2092550"/>
                              <a:gd name="connsiteX468" fmla="*/ 120789 w 3222890"/>
                              <a:gd name="connsiteY468" fmla="*/ 342218 h 2092550"/>
                              <a:gd name="connsiteX469" fmla="*/ 131224 w 3222890"/>
                              <a:gd name="connsiteY469" fmla="*/ 270249 h 2092550"/>
                              <a:gd name="connsiteX470" fmla="*/ 139501 w 3222890"/>
                              <a:gd name="connsiteY470" fmla="*/ 260306 h 2092550"/>
                              <a:gd name="connsiteX471" fmla="*/ 151519 w 3222890"/>
                              <a:gd name="connsiteY471" fmla="*/ 179786 h 2092550"/>
                              <a:gd name="connsiteX472" fmla="*/ 150936 w 3222890"/>
                              <a:gd name="connsiteY472" fmla="*/ 165778 h 2092550"/>
                              <a:gd name="connsiteX473" fmla="*/ 162391 w 3222890"/>
                              <a:gd name="connsiteY473" fmla="*/ 132903 h 2092550"/>
                              <a:gd name="connsiteX474" fmla="*/ 169207 w 3222890"/>
                              <a:gd name="connsiteY474" fmla="*/ 105300 h 2092550"/>
                              <a:gd name="connsiteX475" fmla="*/ 167169 w 3222890"/>
                              <a:gd name="connsiteY475" fmla="*/ 110060 h 2092550"/>
                              <a:gd name="connsiteX476" fmla="*/ 160212 w 3222890"/>
                              <a:gd name="connsiteY476" fmla="*/ 107739 h 2092550"/>
                              <a:gd name="connsiteX477" fmla="*/ 142819 w 3222890"/>
                              <a:gd name="connsiteY477" fmla="*/ 157653 h 2092550"/>
                              <a:gd name="connsiteX478" fmla="*/ 143979 w 3222890"/>
                              <a:gd name="connsiteY478" fmla="*/ 185512 h 2092550"/>
                              <a:gd name="connsiteX479" fmla="*/ 135862 w 3222890"/>
                              <a:gd name="connsiteY479" fmla="*/ 238908 h 2092550"/>
                              <a:gd name="connsiteX480" fmla="*/ 134703 w 3222890"/>
                              <a:gd name="connsiteY480" fmla="*/ 248195 h 2092550"/>
                              <a:gd name="connsiteX481" fmla="*/ 123108 w 3222890"/>
                              <a:gd name="connsiteY481" fmla="*/ 262124 h 2092550"/>
                              <a:gd name="connsiteX482" fmla="*/ 126586 w 3222890"/>
                              <a:gd name="connsiteY482" fmla="*/ 235425 h 2092550"/>
                              <a:gd name="connsiteX483" fmla="*/ 131224 w 3222890"/>
                              <a:gd name="connsiteY483" fmla="*/ 208728 h 2092550"/>
                              <a:gd name="connsiteX484" fmla="*/ 140500 w 3222890"/>
                              <a:gd name="connsiteY484" fmla="*/ 156492 h 2092550"/>
                              <a:gd name="connsiteX485" fmla="*/ 160212 w 3222890"/>
                              <a:gd name="connsiteY485" fmla="*/ 86845 h 2092550"/>
                              <a:gd name="connsiteX486" fmla="*/ 171372 w 3222890"/>
                              <a:gd name="connsiteY486" fmla="*/ 37947 h 2092550"/>
                              <a:gd name="connsiteX487" fmla="*/ 184902 w 3222890"/>
                              <a:gd name="connsiteY487" fmla="*/ 0 h 2092550"/>
                              <a:gd name="connsiteX488" fmla="*/ 3016177 w 3222890"/>
                              <a:gd name="connsiteY488" fmla="*/ 0 h 2092550"/>
                              <a:gd name="connsiteX489" fmla="*/ 3045866 w 3222890"/>
                              <a:gd name="connsiteY489" fmla="*/ 91613 h 2092550"/>
                              <a:gd name="connsiteX490" fmla="*/ 3092592 w 3222890"/>
                              <a:gd name="connsiteY490" fmla="*/ 462940 h 2092550"/>
                              <a:gd name="connsiteX491" fmla="*/ 3092101 w 3222890"/>
                              <a:gd name="connsiteY491" fmla="*/ 472654 h 2092550"/>
                              <a:gd name="connsiteX492" fmla="*/ 3105346 w 3222890"/>
                              <a:gd name="connsiteY492" fmla="*/ 474548 h 2092550"/>
                              <a:gd name="connsiteX493" fmla="*/ 3118099 w 3222890"/>
                              <a:gd name="connsiteY493" fmla="*/ 483834 h 2092550"/>
                              <a:gd name="connsiteX494" fmla="*/ 3123898 w 3222890"/>
                              <a:gd name="connsiteY494" fmla="*/ 515175 h 2092550"/>
                              <a:gd name="connsiteX495" fmla="*/ 3145927 w 3222890"/>
                              <a:gd name="connsiteY495" fmla="*/ 552320 h 2092550"/>
                              <a:gd name="connsiteX496" fmla="*/ 3155205 w 3222890"/>
                              <a:gd name="connsiteY496" fmla="*/ 553165 h 2092550"/>
                              <a:gd name="connsiteX497" fmla="*/ 3155205 w 3222890"/>
                              <a:gd name="connsiteY497" fmla="*/ 544195 h 2092550"/>
                              <a:gd name="connsiteX498" fmla="*/ 3164630 w 3222890"/>
                              <a:gd name="connsiteY498" fmla="*/ 517983 h 2092550"/>
                              <a:gd name="connsiteX499" fmla="*/ 3164479 w 3222890"/>
                              <a:gd name="connsiteY499" fmla="*/ 512854 h 2092550"/>
                              <a:gd name="connsiteX500" fmla="*/ 3173755 w 3222890"/>
                              <a:gd name="connsiteY500" fmla="*/ 481513 h 2092550"/>
                              <a:gd name="connsiteX501" fmla="*/ 3186511 w 3222890"/>
                              <a:gd name="connsiteY501" fmla="*/ 481513 h 2092550"/>
                              <a:gd name="connsiteX502" fmla="*/ 3206222 w 3222890"/>
                              <a:gd name="connsiteY502" fmla="*/ 468744 h 2092550"/>
                              <a:gd name="connsiteX503" fmla="*/ 3208541 w 3222890"/>
                              <a:gd name="connsiteY503" fmla="*/ 519819 h 2092550"/>
                              <a:gd name="connsiteX504" fmla="*/ 3202744 w 3222890"/>
                              <a:gd name="connsiteY504" fmla="*/ 544195 h 2092550"/>
                              <a:gd name="connsiteX505" fmla="*/ 3195787 w 3222890"/>
                              <a:gd name="connsiteY505" fmla="*/ 567411 h 2092550"/>
                              <a:gd name="connsiteX506" fmla="*/ 3192308 w 3222890"/>
                              <a:gd name="connsiteY506" fmla="*/ 605718 h 2092550"/>
                              <a:gd name="connsiteX507" fmla="*/ 3191149 w 3222890"/>
                              <a:gd name="connsiteY507" fmla="*/ 625450 h 2092550"/>
                              <a:gd name="connsiteX508" fmla="*/ 3188830 w 3222890"/>
                              <a:gd name="connsiteY508" fmla="*/ 645184 h 2092550"/>
                              <a:gd name="connsiteX509" fmla="*/ 3183885 w 3222890"/>
                              <a:gd name="connsiteY509" fmla="*/ 648485 h 2092550"/>
                              <a:gd name="connsiteX510" fmla="*/ 3184192 w 3222890"/>
                              <a:gd name="connsiteY510" fmla="*/ 649826 h 2092550"/>
                              <a:gd name="connsiteX511" fmla="*/ 3188928 w 3222890"/>
                              <a:gd name="connsiteY511" fmla="*/ 646665 h 2092550"/>
                              <a:gd name="connsiteX512" fmla="*/ 3191149 w 3222890"/>
                              <a:gd name="connsiteY512" fmla="*/ 627772 h 2092550"/>
                              <a:gd name="connsiteX513" fmla="*/ 3192308 w 3222890"/>
                              <a:gd name="connsiteY513" fmla="*/ 608039 h 2092550"/>
                              <a:gd name="connsiteX514" fmla="*/ 3195787 w 3222890"/>
                              <a:gd name="connsiteY514" fmla="*/ 569733 h 2092550"/>
                              <a:gd name="connsiteX515" fmla="*/ 3202744 w 3222890"/>
                              <a:gd name="connsiteY515" fmla="*/ 546517 h 2092550"/>
                              <a:gd name="connsiteX516" fmla="*/ 3208541 w 3222890"/>
                              <a:gd name="connsiteY516" fmla="*/ 522141 h 2092550"/>
                              <a:gd name="connsiteX517" fmla="*/ 3217817 w 3222890"/>
                              <a:gd name="connsiteY517" fmla="*/ 529106 h 2092550"/>
                              <a:gd name="connsiteX518" fmla="*/ 3216658 w 3222890"/>
                              <a:gd name="connsiteY518" fmla="*/ 546517 h 2092550"/>
                              <a:gd name="connsiteX519" fmla="*/ 3214339 w 3222890"/>
                              <a:gd name="connsiteY519" fmla="*/ 563929 h 2092550"/>
                              <a:gd name="connsiteX520" fmla="*/ 3213179 w 3222890"/>
                              <a:gd name="connsiteY520" fmla="*/ 596431 h 2092550"/>
                              <a:gd name="connsiteX521" fmla="*/ 3210860 w 3222890"/>
                              <a:gd name="connsiteY521" fmla="*/ 634737 h 2092550"/>
                              <a:gd name="connsiteX522" fmla="*/ 3205063 w 3222890"/>
                              <a:gd name="connsiteY522" fmla="*/ 675365 h 2092550"/>
                              <a:gd name="connsiteX523" fmla="*/ 3198106 w 3222890"/>
                              <a:gd name="connsiteY523" fmla="*/ 718313 h 2092550"/>
                              <a:gd name="connsiteX524" fmla="*/ 3189989 w 3222890"/>
                              <a:gd name="connsiteY524" fmla="*/ 760102 h 2092550"/>
                              <a:gd name="connsiteX525" fmla="*/ 3174916 w 3222890"/>
                              <a:gd name="connsiteY525" fmla="*/ 848322 h 2092550"/>
                              <a:gd name="connsiteX526" fmla="*/ 3161002 w 3222890"/>
                              <a:gd name="connsiteY526" fmla="*/ 856448 h 2092550"/>
                              <a:gd name="connsiteX527" fmla="*/ 3143608 w 3222890"/>
                              <a:gd name="connsiteY527" fmla="*/ 907523 h 2092550"/>
                              <a:gd name="connsiteX528" fmla="*/ 3138970 w 3222890"/>
                              <a:gd name="connsiteY528" fmla="*/ 956276 h 2092550"/>
                              <a:gd name="connsiteX529" fmla="*/ 3136651 w 3222890"/>
                              <a:gd name="connsiteY529" fmla="*/ 963240 h 2092550"/>
                              <a:gd name="connsiteX530" fmla="*/ 3116941 w 3222890"/>
                              <a:gd name="connsiteY530" fmla="*/ 1016637 h 2092550"/>
                              <a:gd name="connsiteX531" fmla="*/ 3111142 w 3222890"/>
                              <a:gd name="connsiteY531" fmla="*/ 1021280 h 2092550"/>
                              <a:gd name="connsiteX532" fmla="*/ 3086793 w 3222890"/>
                              <a:gd name="connsiteY532" fmla="*/ 1078158 h 2092550"/>
                              <a:gd name="connsiteX533" fmla="*/ 3112303 w 3222890"/>
                              <a:gd name="connsiteY533" fmla="*/ 1021280 h 2092550"/>
                              <a:gd name="connsiteX534" fmla="*/ 3118099 w 3222890"/>
                              <a:gd name="connsiteY534" fmla="*/ 1016637 h 2092550"/>
                              <a:gd name="connsiteX535" fmla="*/ 3080995 w 3222890"/>
                              <a:gd name="connsiteY535" fmla="*/ 1122268 h 2092550"/>
                              <a:gd name="connsiteX536" fmla="*/ 3061284 w 3222890"/>
                              <a:gd name="connsiteY536" fmla="*/ 1132716 h 2092550"/>
                              <a:gd name="connsiteX537" fmla="*/ 3057197 w 3222890"/>
                              <a:gd name="connsiteY537" fmla="*/ 1140901 h 2092550"/>
                              <a:gd name="connsiteX538" fmla="*/ 3057807 w 3222890"/>
                              <a:gd name="connsiteY538" fmla="*/ 1142001 h 2092550"/>
                              <a:gd name="connsiteX539" fmla="*/ 3062445 w 3222890"/>
                              <a:gd name="connsiteY539" fmla="*/ 1132714 h 2092550"/>
                              <a:gd name="connsiteX540" fmla="*/ 3082155 w 3222890"/>
                              <a:gd name="connsiteY540" fmla="*/ 1122268 h 2092550"/>
                              <a:gd name="connsiteX541" fmla="*/ 3068241 w 3222890"/>
                              <a:gd name="connsiteY541" fmla="*/ 1161735 h 2092550"/>
                              <a:gd name="connsiteX542" fmla="*/ 3042732 w 3222890"/>
                              <a:gd name="connsiteY542" fmla="*/ 1208166 h 2092550"/>
                              <a:gd name="connsiteX543" fmla="*/ 3029979 w 3222890"/>
                              <a:gd name="connsiteY543" fmla="*/ 1231382 h 2092550"/>
                              <a:gd name="connsiteX544" fmla="*/ 3016065 w 3222890"/>
                              <a:gd name="connsiteY544" fmla="*/ 1254598 h 2092550"/>
                              <a:gd name="connsiteX545" fmla="*/ 3005628 w 3222890"/>
                              <a:gd name="connsiteY545" fmla="*/ 1272009 h 2092550"/>
                              <a:gd name="connsiteX546" fmla="*/ 2990555 w 3222890"/>
                              <a:gd name="connsiteY546" fmla="*/ 1305672 h 2092550"/>
                              <a:gd name="connsiteX547" fmla="*/ 2974322 w 3222890"/>
                              <a:gd name="connsiteY547" fmla="*/ 1338174 h 2092550"/>
                              <a:gd name="connsiteX548" fmla="*/ 2948813 w 3222890"/>
                              <a:gd name="connsiteY548" fmla="*/ 1372998 h 2092550"/>
                              <a:gd name="connsiteX549" fmla="*/ 2923304 w 3222890"/>
                              <a:gd name="connsiteY549" fmla="*/ 1405500 h 2092550"/>
                              <a:gd name="connsiteX550" fmla="*/ 2924367 w 3222890"/>
                              <a:gd name="connsiteY550" fmla="*/ 1403309 h 2092550"/>
                              <a:gd name="connsiteX551" fmla="*/ 2895475 w 3222890"/>
                              <a:gd name="connsiteY551" fmla="*/ 1442645 h 2092550"/>
                              <a:gd name="connsiteX552" fmla="*/ 2832862 w 3222890"/>
                              <a:gd name="connsiteY552" fmla="*/ 1511133 h 2092550"/>
                              <a:gd name="connsiteX553" fmla="*/ 2820534 w 3222890"/>
                              <a:gd name="connsiteY553" fmla="*/ 1530119 h 2092550"/>
                              <a:gd name="connsiteX554" fmla="*/ 2832862 w 3222890"/>
                              <a:gd name="connsiteY554" fmla="*/ 1512293 h 2092550"/>
                              <a:gd name="connsiteX555" fmla="*/ 2895475 w 3222890"/>
                              <a:gd name="connsiteY555" fmla="*/ 1443806 h 2092550"/>
                              <a:gd name="connsiteX556" fmla="*/ 2847936 w 3222890"/>
                              <a:gd name="connsiteY556" fmla="*/ 1515774 h 2092550"/>
                              <a:gd name="connsiteX557" fmla="*/ 2823441 w 3222890"/>
                              <a:gd name="connsiteY557" fmla="*/ 1541457 h 2092550"/>
                              <a:gd name="connsiteX558" fmla="*/ 2803777 w 3222890"/>
                              <a:gd name="connsiteY558" fmla="*/ 1555929 h 2092550"/>
                              <a:gd name="connsiteX559" fmla="*/ 2802715 w 3222890"/>
                              <a:gd name="connsiteY559" fmla="*/ 1557564 h 2092550"/>
                              <a:gd name="connsiteX560" fmla="*/ 2790421 w 3222890"/>
                              <a:gd name="connsiteY560" fmla="*/ 1567032 h 2092550"/>
                              <a:gd name="connsiteX561" fmla="*/ 2789961 w 3222890"/>
                              <a:gd name="connsiteY561" fmla="*/ 1570332 h 2092550"/>
                              <a:gd name="connsiteX562" fmla="*/ 2735464 w 3222890"/>
                              <a:gd name="connsiteY562" fmla="*/ 1626050 h 2092550"/>
                              <a:gd name="connsiteX563" fmla="*/ 2677489 w 3222890"/>
                              <a:gd name="connsiteY563" fmla="*/ 1679446 h 2092550"/>
                              <a:gd name="connsiteX564" fmla="*/ 2674807 w 3222890"/>
                              <a:gd name="connsiteY564" fmla="*/ 1681394 h 2092550"/>
                              <a:gd name="connsiteX565" fmla="*/ 2655459 w 3222890"/>
                              <a:gd name="connsiteY565" fmla="*/ 1706144 h 2092550"/>
                              <a:gd name="connsiteX566" fmla="*/ 2609079 w 3222890"/>
                              <a:gd name="connsiteY566" fmla="*/ 1740967 h 2092550"/>
                              <a:gd name="connsiteX567" fmla="*/ 2565730 w 3222890"/>
                              <a:gd name="connsiteY567" fmla="*/ 1773515 h 2092550"/>
                              <a:gd name="connsiteX568" fmla="*/ 2565575 w 3222890"/>
                              <a:gd name="connsiteY568" fmla="*/ 1773703 h 2092550"/>
                              <a:gd name="connsiteX569" fmla="*/ 2609079 w 3222890"/>
                              <a:gd name="connsiteY569" fmla="*/ 1742129 h 2092550"/>
                              <a:gd name="connsiteX570" fmla="*/ 2655459 w 3222890"/>
                              <a:gd name="connsiteY570" fmla="*/ 1707305 h 2092550"/>
                              <a:gd name="connsiteX571" fmla="*/ 2617195 w 3222890"/>
                              <a:gd name="connsiteY571" fmla="*/ 1745611 h 2092550"/>
                              <a:gd name="connsiteX572" fmla="*/ 2586034 w 3222890"/>
                              <a:gd name="connsiteY572" fmla="*/ 1765925 h 2092550"/>
                              <a:gd name="connsiteX573" fmla="*/ 2564477 w 3222890"/>
                              <a:gd name="connsiteY573" fmla="*/ 1775039 h 2092550"/>
                              <a:gd name="connsiteX574" fmla="*/ 2563858 w 3222890"/>
                              <a:gd name="connsiteY574" fmla="*/ 1775792 h 2092550"/>
                              <a:gd name="connsiteX575" fmla="*/ 2540668 w 3222890"/>
                              <a:gd name="connsiteY575" fmla="*/ 1790882 h 2092550"/>
                              <a:gd name="connsiteX576" fmla="*/ 2531929 w 3222890"/>
                              <a:gd name="connsiteY576" fmla="*/ 1794936 h 2092550"/>
                              <a:gd name="connsiteX577" fmla="*/ 2509943 w 3222890"/>
                              <a:gd name="connsiteY577" fmla="*/ 1812792 h 2092550"/>
                              <a:gd name="connsiteX578" fmla="*/ 2488491 w 3222890"/>
                              <a:gd name="connsiteY578" fmla="*/ 1828027 h 2092550"/>
                              <a:gd name="connsiteX579" fmla="*/ 2456025 w 3222890"/>
                              <a:gd name="connsiteY579" fmla="*/ 1848921 h 2092550"/>
                              <a:gd name="connsiteX580" fmla="*/ 2445590 w 3222890"/>
                              <a:gd name="connsiteY580" fmla="*/ 1850083 h 2092550"/>
                              <a:gd name="connsiteX581" fmla="*/ 2433990 w 3222890"/>
                              <a:gd name="connsiteY581" fmla="*/ 1855244 h 2092550"/>
                              <a:gd name="connsiteX582" fmla="*/ 2432187 w 3222890"/>
                              <a:gd name="connsiteY582" fmla="*/ 1856614 h 2092550"/>
                              <a:gd name="connsiteX583" fmla="*/ 2446749 w 3222890"/>
                              <a:gd name="connsiteY583" fmla="*/ 1851243 h 2092550"/>
                              <a:gd name="connsiteX584" fmla="*/ 2457185 w 3222890"/>
                              <a:gd name="connsiteY584" fmla="*/ 1850083 h 2092550"/>
                              <a:gd name="connsiteX585" fmla="*/ 2415443 w 3222890"/>
                              <a:gd name="connsiteY585" fmla="*/ 1881423 h 2092550"/>
                              <a:gd name="connsiteX586" fmla="*/ 2388774 w 3222890"/>
                              <a:gd name="connsiteY586" fmla="*/ 1895354 h 2092550"/>
                              <a:gd name="connsiteX587" fmla="*/ 2362106 w 3222890"/>
                              <a:gd name="connsiteY587" fmla="*/ 1908122 h 2092550"/>
                              <a:gd name="connsiteX588" fmla="*/ 2343269 w 3222890"/>
                              <a:gd name="connsiteY588" fmla="*/ 1910951 h 2092550"/>
                              <a:gd name="connsiteX589" fmla="*/ 2340075 w 3222890"/>
                              <a:gd name="connsiteY589" fmla="*/ 1912765 h 2092550"/>
                              <a:gd name="connsiteX590" fmla="*/ 2251953 w 3222890"/>
                              <a:gd name="connsiteY590" fmla="*/ 1951071 h 2092550"/>
                              <a:gd name="connsiteX591" fmla="*/ 2247459 w 3222890"/>
                              <a:gd name="connsiteY591" fmla="*/ 1952093 h 2092550"/>
                              <a:gd name="connsiteX592" fmla="*/ 2220647 w 3222890"/>
                              <a:gd name="connsiteY592" fmla="*/ 1969643 h 2092550"/>
                              <a:gd name="connsiteX593" fmla="*/ 2235720 w 3222890"/>
                              <a:gd name="connsiteY593" fmla="*/ 1974286 h 2092550"/>
                              <a:gd name="connsiteX594" fmla="*/ 2180063 w 3222890"/>
                              <a:gd name="connsiteY594" fmla="*/ 1998664 h 2092550"/>
                              <a:gd name="connsiteX595" fmla="*/ 2184701 w 3222890"/>
                              <a:gd name="connsiteY595" fmla="*/ 1982413 h 2092550"/>
                              <a:gd name="connsiteX596" fmla="*/ 2166149 w 3222890"/>
                              <a:gd name="connsiteY596" fmla="*/ 1989377 h 2092550"/>
                              <a:gd name="connsiteX597" fmla="*/ 2148758 w 3222890"/>
                              <a:gd name="connsiteY597" fmla="*/ 1995181 h 2092550"/>
                              <a:gd name="connsiteX598" fmla="*/ 2112812 w 3222890"/>
                              <a:gd name="connsiteY598" fmla="*/ 2006789 h 2092550"/>
                              <a:gd name="connsiteX599" fmla="*/ 2108010 w 3222890"/>
                              <a:gd name="connsiteY599" fmla="*/ 2001018 h 2092550"/>
                              <a:gd name="connsiteX600" fmla="*/ 2090781 w 3222890"/>
                              <a:gd name="connsiteY600" fmla="*/ 2004467 h 2092550"/>
                              <a:gd name="connsiteX601" fmla="*/ 2069910 w 3222890"/>
                              <a:gd name="connsiteY601" fmla="*/ 2009110 h 2092550"/>
                              <a:gd name="connsiteX602" fmla="*/ 2027009 w 3222890"/>
                              <a:gd name="connsiteY602" fmla="*/ 2019558 h 2092550"/>
                              <a:gd name="connsiteX603" fmla="*/ 2025595 w 3222890"/>
                              <a:gd name="connsiteY603" fmla="*/ 2020216 h 2092550"/>
                              <a:gd name="connsiteX604" fmla="*/ 2066432 w 3222890"/>
                              <a:gd name="connsiteY604" fmla="*/ 2010270 h 2092550"/>
                              <a:gd name="connsiteX605" fmla="*/ 2087303 w 3222890"/>
                              <a:gd name="connsiteY605" fmla="*/ 2005627 h 2092550"/>
                              <a:gd name="connsiteX606" fmla="*/ 2104695 w 3222890"/>
                              <a:gd name="connsiteY606" fmla="*/ 2002145 h 2092550"/>
                              <a:gd name="connsiteX607" fmla="*/ 2111652 w 3222890"/>
                              <a:gd name="connsiteY607" fmla="*/ 2007949 h 2092550"/>
                              <a:gd name="connsiteX608" fmla="*/ 2147597 w 3222890"/>
                              <a:gd name="connsiteY608" fmla="*/ 1996341 h 2092550"/>
                              <a:gd name="connsiteX609" fmla="*/ 2164989 w 3222890"/>
                              <a:gd name="connsiteY609" fmla="*/ 1990537 h 2092550"/>
                              <a:gd name="connsiteX610" fmla="*/ 2183541 w 3222890"/>
                              <a:gd name="connsiteY610" fmla="*/ 1983573 h 2092550"/>
                              <a:gd name="connsiteX611" fmla="*/ 2178903 w 3222890"/>
                              <a:gd name="connsiteY611" fmla="*/ 1999824 h 2092550"/>
                              <a:gd name="connsiteX612" fmla="*/ 2130204 w 3222890"/>
                              <a:gd name="connsiteY612" fmla="*/ 2023040 h 2092550"/>
                              <a:gd name="connsiteX613" fmla="*/ 2127817 w 3222890"/>
                              <a:gd name="connsiteY613" fmla="*/ 2022370 h 2092550"/>
                              <a:gd name="connsiteX614" fmla="*/ 2094260 w 3222890"/>
                              <a:gd name="connsiteY614" fmla="*/ 2035808 h 2092550"/>
                              <a:gd name="connsiteX615" fmla="*/ 2066432 w 3222890"/>
                              <a:gd name="connsiteY615" fmla="*/ 2043934 h 2092550"/>
                              <a:gd name="connsiteX616" fmla="*/ 2024690 w 3222890"/>
                              <a:gd name="connsiteY616" fmla="*/ 2054380 h 2092550"/>
                              <a:gd name="connsiteX617" fmla="*/ 2007443 w 3222890"/>
                              <a:gd name="connsiteY617" fmla="*/ 2052930 h 2092550"/>
                              <a:gd name="connsiteX618" fmla="*/ 1971369 w 3222890"/>
                              <a:gd name="connsiteY618" fmla="*/ 2059957 h 2092550"/>
                              <a:gd name="connsiteX619" fmla="*/ 1970193 w 3222890"/>
                              <a:gd name="connsiteY619" fmla="*/ 2062506 h 2092550"/>
                              <a:gd name="connsiteX620" fmla="*/ 1873955 w 3222890"/>
                              <a:gd name="connsiteY620" fmla="*/ 2081079 h 2092550"/>
                              <a:gd name="connsiteX621" fmla="*/ 1851924 w 3222890"/>
                              <a:gd name="connsiteY621" fmla="*/ 2075274 h 2092550"/>
                              <a:gd name="connsiteX622" fmla="*/ 1833372 w 3222890"/>
                              <a:gd name="connsiteY622" fmla="*/ 2075274 h 2092550"/>
                              <a:gd name="connsiteX623" fmla="*/ 1800906 w 3222890"/>
                              <a:gd name="connsiteY623" fmla="*/ 2085722 h 2092550"/>
                              <a:gd name="connsiteX624" fmla="*/ 1771919 w 3222890"/>
                              <a:gd name="connsiteY624" fmla="*/ 2088044 h 2092550"/>
                              <a:gd name="connsiteX625" fmla="*/ 1742931 w 3222890"/>
                              <a:gd name="connsiteY625" fmla="*/ 2089204 h 2092550"/>
                              <a:gd name="connsiteX626" fmla="*/ 1739782 w 3222890"/>
                              <a:gd name="connsiteY626" fmla="*/ 2087854 h 2092550"/>
                              <a:gd name="connsiteX627" fmla="*/ 1713365 w 3222890"/>
                              <a:gd name="connsiteY627" fmla="*/ 2092542 h 2092550"/>
                              <a:gd name="connsiteX628" fmla="*/ 1681478 w 3222890"/>
                              <a:gd name="connsiteY628" fmla="*/ 2086882 h 2092550"/>
                              <a:gd name="connsiteX629" fmla="*/ 1682638 w 3222890"/>
                              <a:gd name="connsiteY629" fmla="*/ 2085722 h 2092550"/>
                              <a:gd name="connsiteX630" fmla="*/ 1688435 w 3222890"/>
                              <a:gd name="connsiteY630" fmla="*/ 2077596 h 2092550"/>
                              <a:gd name="connsiteX631" fmla="*/ 1661767 w 3222890"/>
                              <a:gd name="connsiteY631" fmla="*/ 2074114 h 2092550"/>
                              <a:gd name="connsiteX632" fmla="*/ 1674521 w 3222890"/>
                              <a:gd name="connsiteY632" fmla="*/ 2067149 h 2092550"/>
                              <a:gd name="connsiteX633" fmla="*/ 1712785 w 3222890"/>
                              <a:gd name="connsiteY633" fmla="*/ 2065988 h 2092550"/>
                              <a:gd name="connsiteX634" fmla="*/ 1749889 w 3222890"/>
                              <a:gd name="connsiteY634" fmla="*/ 2064828 h 2092550"/>
                              <a:gd name="connsiteX635" fmla="*/ 1803225 w 3222890"/>
                              <a:gd name="connsiteY635" fmla="*/ 2065988 h 2092550"/>
                              <a:gd name="connsiteX636" fmla="*/ 1840329 w 3222890"/>
                              <a:gd name="connsiteY636" fmla="*/ 2062506 h 2092550"/>
                              <a:gd name="connsiteX637" fmla="*/ 1909899 w 3222890"/>
                              <a:gd name="connsiteY637" fmla="*/ 2047415 h 2092550"/>
                              <a:gd name="connsiteX638" fmla="*/ 1923426 w 3222890"/>
                              <a:gd name="connsiteY638" fmla="*/ 2043992 h 2092550"/>
                              <a:gd name="connsiteX639" fmla="*/ 1945488 w 3222890"/>
                              <a:gd name="connsiteY639" fmla="*/ 2039023 h 2092550"/>
                              <a:gd name="connsiteX640" fmla="*/ 1956279 w 3222890"/>
                              <a:gd name="connsiteY640" fmla="*/ 2036969 h 2092550"/>
                              <a:gd name="connsiteX641" fmla="*/ 1991064 w 3222890"/>
                              <a:gd name="connsiteY641" fmla="*/ 2035808 h 2092550"/>
                              <a:gd name="connsiteX642" fmla="*/ 1993484 w 3222890"/>
                              <a:gd name="connsiteY642" fmla="*/ 2034683 h 2092550"/>
                              <a:gd name="connsiteX643" fmla="*/ 1959758 w 3222890"/>
                              <a:gd name="connsiteY643" fmla="*/ 2035809 h 2092550"/>
                              <a:gd name="connsiteX644" fmla="*/ 1945488 w 3222890"/>
                              <a:gd name="connsiteY644" fmla="*/ 2039023 h 2092550"/>
                              <a:gd name="connsiteX645" fmla="*/ 1935699 w 3222890"/>
                              <a:gd name="connsiteY645" fmla="*/ 2040887 h 2092550"/>
                              <a:gd name="connsiteX646" fmla="*/ 1923426 w 3222890"/>
                              <a:gd name="connsiteY646" fmla="*/ 2043992 h 2092550"/>
                              <a:gd name="connsiteX647" fmla="*/ 1913378 w 3222890"/>
                              <a:gd name="connsiteY647" fmla="*/ 2046255 h 2092550"/>
                              <a:gd name="connsiteX648" fmla="*/ 1843808 w 3222890"/>
                              <a:gd name="connsiteY648" fmla="*/ 2061346 h 2092550"/>
                              <a:gd name="connsiteX649" fmla="*/ 1806704 w 3222890"/>
                              <a:gd name="connsiteY649" fmla="*/ 2064828 h 2092550"/>
                              <a:gd name="connsiteX650" fmla="*/ 1753367 w 3222890"/>
                              <a:gd name="connsiteY650" fmla="*/ 2063668 h 2092550"/>
                              <a:gd name="connsiteX651" fmla="*/ 1716263 w 3222890"/>
                              <a:gd name="connsiteY651" fmla="*/ 2064828 h 2092550"/>
                              <a:gd name="connsiteX652" fmla="*/ 1677999 w 3222890"/>
                              <a:gd name="connsiteY652" fmla="*/ 2065989 h 2092550"/>
                              <a:gd name="connsiteX653" fmla="*/ 1679159 w 3222890"/>
                              <a:gd name="connsiteY653" fmla="*/ 2061346 h 2092550"/>
                              <a:gd name="connsiteX654" fmla="*/ 1687275 w 3222890"/>
                              <a:gd name="connsiteY654" fmla="*/ 2049738 h 2092550"/>
                              <a:gd name="connsiteX655" fmla="*/ 2044401 w 3222890"/>
                              <a:gd name="connsiteY655" fmla="*/ 1990537 h 2092550"/>
                              <a:gd name="connsiteX656" fmla="*/ 2286738 w 3222890"/>
                              <a:gd name="connsiteY656" fmla="*/ 1898836 h 2092550"/>
                              <a:gd name="connsiteX657" fmla="*/ 2350510 w 3222890"/>
                              <a:gd name="connsiteY657" fmla="*/ 1865172 h 2092550"/>
                              <a:gd name="connsiteX658" fmla="*/ 2386455 w 3222890"/>
                              <a:gd name="connsiteY658" fmla="*/ 1846600 h 2092550"/>
                              <a:gd name="connsiteX659" fmla="*/ 2423559 w 3222890"/>
                              <a:gd name="connsiteY659" fmla="*/ 1826867 h 2092550"/>
                              <a:gd name="connsiteX660" fmla="*/ 2493129 w 3222890"/>
                              <a:gd name="connsiteY660" fmla="*/ 1785079 h 2092550"/>
                              <a:gd name="connsiteX661" fmla="*/ 2548785 w 3222890"/>
                              <a:gd name="connsiteY661" fmla="*/ 1742129 h 2092550"/>
                              <a:gd name="connsiteX662" fmla="*/ 2653140 w 3222890"/>
                              <a:gd name="connsiteY662" fmla="*/ 1660874 h 2092550"/>
                              <a:gd name="connsiteX663" fmla="*/ 2682127 w 3222890"/>
                              <a:gd name="connsiteY663" fmla="*/ 1637658 h 2092550"/>
                              <a:gd name="connsiteX664" fmla="*/ 2709955 w 3222890"/>
                              <a:gd name="connsiteY664" fmla="*/ 1613282 h 2092550"/>
                              <a:gd name="connsiteX665" fmla="*/ 2751697 w 3222890"/>
                              <a:gd name="connsiteY665" fmla="*/ 1574975 h 2092550"/>
                              <a:gd name="connsiteX666" fmla="*/ 2769090 w 3222890"/>
                              <a:gd name="connsiteY666" fmla="*/ 1545956 h 2092550"/>
                              <a:gd name="connsiteX667" fmla="*/ 2794073 w 3222890"/>
                              <a:gd name="connsiteY667" fmla="*/ 1523029 h 2092550"/>
                              <a:gd name="connsiteX668" fmla="*/ 2794274 w 3222890"/>
                              <a:gd name="connsiteY668" fmla="*/ 1521589 h 2092550"/>
                              <a:gd name="connsiteX669" fmla="*/ 2770250 w 3222890"/>
                              <a:gd name="connsiteY669" fmla="*/ 1543635 h 2092550"/>
                              <a:gd name="connsiteX670" fmla="*/ 2752857 w 3222890"/>
                              <a:gd name="connsiteY670" fmla="*/ 1572654 h 2092550"/>
                              <a:gd name="connsiteX671" fmla="*/ 2711115 w 3222890"/>
                              <a:gd name="connsiteY671" fmla="*/ 1610960 h 2092550"/>
                              <a:gd name="connsiteX672" fmla="*/ 2683287 w 3222890"/>
                              <a:gd name="connsiteY672" fmla="*/ 1635336 h 2092550"/>
                              <a:gd name="connsiteX673" fmla="*/ 2654300 w 3222890"/>
                              <a:gd name="connsiteY673" fmla="*/ 1658552 h 2092550"/>
                              <a:gd name="connsiteX674" fmla="*/ 2549945 w 3222890"/>
                              <a:gd name="connsiteY674" fmla="*/ 1739807 h 2092550"/>
                              <a:gd name="connsiteX675" fmla="*/ 2494289 w 3222890"/>
                              <a:gd name="connsiteY675" fmla="*/ 1782757 h 2092550"/>
                              <a:gd name="connsiteX676" fmla="*/ 2424719 w 3222890"/>
                              <a:gd name="connsiteY676" fmla="*/ 1824545 h 2092550"/>
                              <a:gd name="connsiteX677" fmla="*/ 2387615 w 3222890"/>
                              <a:gd name="connsiteY677" fmla="*/ 1844278 h 2092550"/>
                              <a:gd name="connsiteX678" fmla="*/ 2351670 w 3222890"/>
                              <a:gd name="connsiteY678" fmla="*/ 1862851 h 2092550"/>
                              <a:gd name="connsiteX679" fmla="*/ 2287898 w 3222890"/>
                              <a:gd name="connsiteY679" fmla="*/ 1896514 h 2092550"/>
                              <a:gd name="connsiteX680" fmla="*/ 2045561 w 3222890"/>
                              <a:gd name="connsiteY680" fmla="*/ 1988216 h 2092550"/>
                              <a:gd name="connsiteX681" fmla="*/ 1688435 w 3222890"/>
                              <a:gd name="connsiteY681" fmla="*/ 2047417 h 2092550"/>
                              <a:gd name="connsiteX682" fmla="*/ 1661767 w 3222890"/>
                              <a:gd name="connsiteY682" fmla="*/ 2047417 h 2092550"/>
                              <a:gd name="connsiteX683" fmla="*/ 1658288 w 3222890"/>
                              <a:gd name="connsiteY683" fmla="*/ 2038130 h 2092550"/>
                              <a:gd name="connsiteX684" fmla="*/ 1630460 w 3222890"/>
                              <a:gd name="connsiteY684" fmla="*/ 2036969 h 2092550"/>
                              <a:gd name="connsiteX685" fmla="*/ 1604951 w 3222890"/>
                              <a:gd name="connsiteY685" fmla="*/ 2047417 h 2092550"/>
                              <a:gd name="connsiteX686" fmla="*/ 1530743 w 3222890"/>
                              <a:gd name="connsiteY686" fmla="*/ 2048577 h 2092550"/>
                              <a:gd name="connsiteX687" fmla="*/ 1476247 w 3222890"/>
                              <a:gd name="connsiteY687" fmla="*/ 2046255 h 2092550"/>
                              <a:gd name="connsiteX688" fmla="*/ 1449578 w 3222890"/>
                              <a:gd name="connsiteY688" fmla="*/ 2043934 h 2092550"/>
                              <a:gd name="connsiteX689" fmla="*/ 1422910 w 3222890"/>
                              <a:gd name="connsiteY689" fmla="*/ 2039291 h 2092550"/>
                              <a:gd name="connsiteX690" fmla="*/ 1438974 w 3222890"/>
                              <a:gd name="connsiteY690" fmla="*/ 2022136 h 2092550"/>
                              <a:gd name="connsiteX691" fmla="*/ 1435664 w 3222890"/>
                              <a:gd name="connsiteY691" fmla="*/ 2023040 h 2092550"/>
                              <a:gd name="connsiteX692" fmla="*/ 1375810 w 3222890"/>
                              <a:gd name="connsiteY692" fmla="*/ 2011943 h 2092550"/>
                              <a:gd name="connsiteX693" fmla="*/ 1373051 w 3222890"/>
                              <a:gd name="connsiteY693" fmla="*/ 2012593 h 2092550"/>
                              <a:gd name="connsiteX694" fmla="*/ 1258261 w 3222890"/>
                              <a:gd name="connsiteY694" fmla="*/ 1991699 h 2092550"/>
                              <a:gd name="connsiteX695" fmla="*/ 1213039 w 3222890"/>
                              <a:gd name="connsiteY695" fmla="*/ 1982413 h 2092550"/>
                              <a:gd name="connsiteX696" fmla="*/ 1173616 w 3222890"/>
                              <a:gd name="connsiteY696" fmla="*/ 1975448 h 2092550"/>
                              <a:gd name="connsiteX697" fmla="*/ 1126077 w 3222890"/>
                              <a:gd name="connsiteY697" fmla="*/ 1953392 h 2092550"/>
                              <a:gd name="connsiteX698" fmla="*/ 1066942 w 3222890"/>
                              <a:gd name="connsiteY698" fmla="*/ 1931338 h 2092550"/>
                              <a:gd name="connsiteX699" fmla="*/ 1005489 w 3222890"/>
                              <a:gd name="connsiteY699" fmla="*/ 1906961 h 2092550"/>
                              <a:gd name="connsiteX700" fmla="*/ 1015924 w 3222890"/>
                              <a:gd name="connsiteY700" fmla="*/ 1898836 h 2092550"/>
                              <a:gd name="connsiteX701" fmla="*/ 1058826 w 3222890"/>
                              <a:gd name="connsiteY701" fmla="*/ 1906961 h 2092550"/>
                              <a:gd name="connsiteX702" fmla="*/ 1077378 w 3222890"/>
                              <a:gd name="connsiteY702" fmla="*/ 1923212 h 2092550"/>
                              <a:gd name="connsiteX703" fmla="*/ 1141150 w 3222890"/>
                              <a:gd name="connsiteY703" fmla="*/ 1941784 h 2092550"/>
                              <a:gd name="connsiteX704" fmla="*/ 1267537 w 3222890"/>
                              <a:gd name="connsiteY704" fmla="*/ 1974286 h 2092550"/>
                              <a:gd name="connsiteX705" fmla="*/ 1298843 w 3222890"/>
                              <a:gd name="connsiteY705" fmla="*/ 1980091 h 2092550"/>
                              <a:gd name="connsiteX706" fmla="*/ 1332469 w 3222890"/>
                              <a:gd name="connsiteY706" fmla="*/ 1985894 h 2092550"/>
                              <a:gd name="connsiteX707" fmla="*/ 1369573 w 3222890"/>
                              <a:gd name="connsiteY707" fmla="*/ 1994020 h 2092550"/>
                              <a:gd name="connsiteX708" fmla="*/ 1410461 w 3222890"/>
                              <a:gd name="connsiteY708" fmla="*/ 2002872 h 2092550"/>
                              <a:gd name="connsiteX709" fmla="*/ 1413633 w 3222890"/>
                              <a:gd name="connsiteY709" fmla="*/ 2002145 h 2092550"/>
                              <a:gd name="connsiteX710" fmla="*/ 1451897 w 3222890"/>
                              <a:gd name="connsiteY710" fmla="*/ 2007950 h 2092550"/>
                              <a:gd name="connsiteX711" fmla="*/ 1453056 w 3222890"/>
                              <a:gd name="connsiteY711" fmla="*/ 2005628 h 2092550"/>
                              <a:gd name="connsiteX712" fmla="*/ 1508712 w 3222890"/>
                              <a:gd name="connsiteY712" fmla="*/ 2007950 h 2092550"/>
                              <a:gd name="connsiteX713" fmla="*/ 1517988 w 3222890"/>
                              <a:gd name="connsiteY713" fmla="*/ 2009110 h 2092550"/>
                              <a:gd name="connsiteX714" fmla="*/ 1603791 w 3222890"/>
                              <a:gd name="connsiteY714" fmla="*/ 2009110 h 2092550"/>
                              <a:gd name="connsiteX715" fmla="*/ 1666404 w 3222890"/>
                              <a:gd name="connsiteY715" fmla="*/ 2011432 h 2092550"/>
                              <a:gd name="connsiteX716" fmla="*/ 1740612 w 3222890"/>
                              <a:gd name="connsiteY716" fmla="*/ 2005628 h 2092550"/>
                              <a:gd name="connsiteX717" fmla="*/ 1749888 w 3222890"/>
                              <a:gd name="connsiteY717" fmla="*/ 2005628 h 2092550"/>
                              <a:gd name="connsiteX718" fmla="*/ 1753367 w 3222890"/>
                              <a:gd name="connsiteY718" fmla="*/ 2014915 h 2092550"/>
                              <a:gd name="connsiteX719" fmla="*/ 1826415 w 3222890"/>
                              <a:gd name="connsiteY719" fmla="*/ 2005628 h 2092550"/>
                              <a:gd name="connsiteX720" fmla="*/ 1875114 w 3222890"/>
                              <a:gd name="connsiteY720" fmla="*/ 1994020 h 2092550"/>
                              <a:gd name="connsiteX721" fmla="*/ 1902942 w 3222890"/>
                              <a:gd name="connsiteY721" fmla="*/ 1989377 h 2092550"/>
                              <a:gd name="connsiteX722" fmla="*/ 1920335 w 3222890"/>
                              <a:gd name="connsiteY722" fmla="*/ 1987056 h 2092550"/>
                              <a:gd name="connsiteX723" fmla="*/ 1958598 w 3222890"/>
                              <a:gd name="connsiteY723" fmla="*/ 1977769 h 2092550"/>
                              <a:gd name="connsiteX724" fmla="*/ 1989905 w 3222890"/>
                              <a:gd name="connsiteY724" fmla="*/ 1970805 h 2092550"/>
                              <a:gd name="connsiteX725" fmla="*/ 2021211 w 3222890"/>
                              <a:gd name="connsiteY725" fmla="*/ 1962679 h 2092550"/>
                              <a:gd name="connsiteX726" fmla="*/ 2078636 w 3222890"/>
                              <a:gd name="connsiteY726" fmla="*/ 1952729 h 2092550"/>
                              <a:gd name="connsiteX727" fmla="*/ 2086145 w 3222890"/>
                              <a:gd name="connsiteY727" fmla="*/ 1949910 h 2092550"/>
                              <a:gd name="connsiteX728" fmla="*/ 2025850 w 3222890"/>
                              <a:gd name="connsiteY728" fmla="*/ 1960357 h 2092550"/>
                              <a:gd name="connsiteX729" fmla="*/ 1994543 w 3222890"/>
                              <a:gd name="connsiteY729" fmla="*/ 1968483 h 2092550"/>
                              <a:gd name="connsiteX730" fmla="*/ 1963237 w 3222890"/>
                              <a:gd name="connsiteY730" fmla="*/ 1975448 h 2092550"/>
                              <a:gd name="connsiteX731" fmla="*/ 1924973 w 3222890"/>
                              <a:gd name="connsiteY731" fmla="*/ 1984734 h 2092550"/>
                              <a:gd name="connsiteX732" fmla="*/ 1907581 w 3222890"/>
                              <a:gd name="connsiteY732" fmla="*/ 1987056 h 2092550"/>
                              <a:gd name="connsiteX733" fmla="*/ 1879753 w 3222890"/>
                              <a:gd name="connsiteY733" fmla="*/ 1991699 h 2092550"/>
                              <a:gd name="connsiteX734" fmla="*/ 1804385 w 3222890"/>
                              <a:gd name="connsiteY734" fmla="*/ 1998664 h 2092550"/>
                              <a:gd name="connsiteX735" fmla="*/ 1753367 w 3222890"/>
                              <a:gd name="connsiteY735" fmla="*/ 2003307 h 2092550"/>
                              <a:gd name="connsiteX736" fmla="*/ 1744091 w 3222890"/>
                              <a:gd name="connsiteY736" fmla="*/ 2003307 h 2092550"/>
                              <a:gd name="connsiteX737" fmla="*/ 1669883 w 3222890"/>
                              <a:gd name="connsiteY737" fmla="*/ 2009110 h 2092550"/>
                              <a:gd name="connsiteX738" fmla="*/ 1607270 w 3222890"/>
                              <a:gd name="connsiteY738" fmla="*/ 2006789 h 2092550"/>
                              <a:gd name="connsiteX739" fmla="*/ 1521467 w 3222890"/>
                              <a:gd name="connsiteY739" fmla="*/ 2006789 h 2092550"/>
                              <a:gd name="connsiteX740" fmla="*/ 1512191 w 3222890"/>
                              <a:gd name="connsiteY740" fmla="*/ 2005628 h 2092550"/>
                              <a:gd name="connsiteX741" fmla="*/ 1476247 w 3222890"/>
                              <a:gd name="connsiteY741" fmla="*/ 1990537 h 2092550"/>
                              <a:gd name="connsiteX742" fmla="*/ 1456535 w 3222890"/>
                              <a:gd name="connsiteY742" fmla="*/ 2003307 h 2092550"/>
                              <a:gd name="connsiteX743" fmla="*/ 1456485 w 3222890"/>
                              <a:gd name="connsiteY743" fmla="*/ 2003407 h 2092550"/>
                              <a:gd name="connsiteX744" fmla="*/ 1472768 w 3222890"/>
                              <a:gd name="connsiteY744" fmla="*/ 1992859 h 2092550"/>
                              <a:gd name="connsiteX745" fmla="*/ 1508713 w 3222890"/>
                              <a:gd name="connsiteY745" fmla="*/ 2007949 h 2092550"/>
                              <a:gd name="connsiteX746" fmla="*/ 1453057 w 3222890"/>
                              <a:gd name="connsiteY746" fmla="*/ 2005627 h 2092550"/>
                              <a:gd name="connsiteX747" fmla="*/ 1453495 w 3222890"/>
                              <a:gd name="connsiteY747" fmla="*/ 2005343 h 2092550"/>
                              <a:gd name="connsiteX748" fmla="*/ 1417112 w 3222890"/>
                              <a:gd name="connsiteY748" fmla="*/ 1999824 h 2092550"/>
                              <a:gd name="connsiteX749" fmla="*/ 1374211 w 3222890"/>
                              <a:gd name="connsiteY749" fmla="*/ 1990537 h 2092550"/>
                              <a:gd name="connsiteX750" fmla="*/ 1337107 w 3222890"/>
                              <a:gd name="connsiteY750" fmla="*/ 1982413 h 2092550"/>
                              <a:gd name="connsiteX751" fmla="*/ 1303481 w 3222890"/>
                              <a:gd name="connsiteY751" fmla="*/ 1976608 h 2092550"/>
                              <a:gd name="connsiteX752" fmla="*/ 1272175 w 3222890"/>
                              <a:gd name="connsiteY752" fmla="*/ 1970805 h 2092550"/>
                              <a:gd name="connsiteX753" fmla="*/ 1145788 w 3222890"/>
                              <a:gd name="connsiteY753" fmla="*/ 1938303 h 2092550"/>
                              <a:gd name="connsiteX754" fmla="*/ 1082016 w 3222890"/>
                              <a:gd name="connsiteY754" fmla="*/ 1919730 h 2092550"/>
                              <a:gd name="connsiteX755" fmla="*/ 1063464 w 3222890"/>
                              <a:gd name="connsiteY755" fmla="*/ 1903479 h 2092550"/>
                              <a:gd name="connsiteX756" fmla="*/ 1020562 w 3222890"/>
                              <a:gd name="connsiteY756" fmla="*/ 1895353 h 2092550"/>
                              <a:gd name="connsiteX757" fmla="*/ 956790 w 3222890"/>
                              <a:gd name="connsiteY757" fmla="*/ 1862851 h 2092550"/>
                              <a:gd name="connsiteX758" fmla="*/ 938238 w 3222890"/>
                              <a:gd name="connsiteY758" fmla="*/ 1864012 h 2092550"/>
                              <a:gd name="connsiteX759" fmla="*/ 872146 w 3222890"/>
                              <a:gd name="connsiteY759" fmla="*/ 1830349 h 2092550"/>
                              <a:gd name="connsiteX760" fmla="*/ 860551 w 3222890"/>
                              <a:gd name="connsiteY760" fmla="*/ 1809454 h 2092550"/>
                              <a:gd name="connsiteX761" fmla="*/ 862870 w 3222890"/>
                              <a:gd name="connsiteY761" fmla="*/ 1808294 h 2092550"/>
                              <a:gd name="connsiteX762" fmla="*/ 903453 w 3222890"/>
                              <a:gd name="connsiteY762" fmla="*/ 1830349 h 2092550"/>
                              <a:gd name="connsiteX763" fmla="*/ 944035 w 3222890"/>
                              <a:gd name="connsiteY763" fmla="*/ 1852404 h 2092550"/>
                              <a:gd name="connsiteX764" fmla="*/ 955630 w 3222890"/>
                              <a:gd name="connsiteY764" fmla="*/ 1845440 h 2092550"/>
                              <a:gd name="connsiteX765" fmla="*/ 908091 w 3222890"/>
                              <a:gd name="connsiteY765" fmla="*/ 1814098 h 2092550"/>
                              <a:gd name="connsiteX766" fmla="*/ 868668 w 3222890"/>
                              <a:gd name="connsiteY766" fmla="*/ 1796686 h 2092550"/>
                              <a:gd name="connsiteX767" fmla="*/ 814171 w 3222890"/>
                              <a:gd name="connsiteY767" fmla="*/ 1765345 h 2092550"/>
                              <a:gd name="connsiteX768" fmla="*/ 767791 w 3222890"/>
                              <a:gd name="connsiteY768" fmla="*/ 1735164 h 2092550"/>
                              <a:gd name="connsiteX769" fmla="*/ 694743 w 3222890"/>
                              <a:gd name="connsiteY769" fmla="*/ 1703823 h 2092550"/>
                              <a:gd name="connsiteX770" fmla="*/ 666915 w 3222890"/>
                              <a:gd name="connsiteY770" fmla="*/ 1680608 h 2092550"/>
                              <a:gd name="connsiteX771" fmla="*/ 672712 w 3222890"/>
                              <a:gd name="connsiteY771" fmla="*/ 1678286 h 2092550"/>
                              <a:gd name="connsiteX772" fmla="*/ 700540 w 3222890"/>
                              <a:gd name="connsiteY772" fmla="*/ 1686411 h 2092550"/>
                              <a:gd name="connsiteX773" fmla="*/ 642565 w 3222890"/>
                              <a:gd name="connsiteY773" fmla="*/ 1626050 h 2092550"/>
                              <a:gd name="connsiteX774" fmla="*/ 610099 w 3222890"/>
                              <a:gd name="connsiteY774" fmla="*/ 1599352 h 2092550"/>
                              <a:gd name="connsiteX775" fmla="*/ 579952 w 3222890"/>
                              <a:gd name="connsiteY775" fmla="*/ 1572654 h 2092550"/>
                              <a:gd name="connsiteX776" fmla="*/ 541689 w 3222890"/>
                              <a:gd name="connsiteY776" fmla="*/ 1541313 h 2092550"/>
                              <a:gd name="connsiteX777" fmla="*/ 486033 w 3222890"/>
                              <a:gd name="connsiteY777" fmla="*/ 1479791 h 2092550"/>
                              <a:gd name="connsiteX778" fmla="*/ 482214 w 3222890"/>
                              <a:gd name="connsiteY778" fmla="*/ 1467843 h 2092550"/>
                              <a:gd name="connsiteX779" fmla="*/ 470959 w 3222890"/>
                              <a:gd name="connsiteY779" fmla="*/ 1456575 h 2092550"/>
                              <a:gd name="connsiteX780" fmla="*/ 432696 w 3222890"/>
                              <a:gd name="connsiteY780" fmla="*/ 1414786 h 2092550"/>
                              <a:gd name="connsiteX781" fmla="*/ 428058 w 3222890"/>
                              <a:gd name="connsiteY781" fmla="*/ 1393892 h 2092550"/>
                              <a:gd name="connsiteX782" fmla="*/ 412983 w 3222890"/>
                              <a:gd name="connsiteY782" fmla="*/ 1372998 h 2092550"/>
                              <a:gd name="connsiteX783" fmla="*/ 411188 w 3222890"/>
                              <a:gd name="connsiteY783" fmla="*/ 1370179 h 2092550"/>
                              <a:gd name="connsiteX784" fmla="*/ 393271 w 3222890"/>
                              <a:gd name="connsiteY784" fmla="*/ 1357907 h 2092550"/>
                              <a:gd name="connsiteX785" fmla="*/ 358486 w 3222890"/>
                              <a:gd name="connsiteY785" fmla="*/ 1307994 h 2092550"/>
                              <a:gd name="connsiteX786" fmla="*/ 338775 w 3222890"/>
                              <a:gd name="connsiteY786" fmla="*/ 1261562 h 2092550"/>
                              <a:gd name="connsiteX787" fmla="*/ 336456 w 3222890"/>
                              <a:gd name="connsiteY787" fmla="*/ 1261562 h 2092550"/>
                              <a:gd name="connsiteX788" fmla="*/ 309788 w 3222890"/>
                              <a:gd name="connsiteY788" fmla="*/ 1210488 h 2092550"/>
                              <a:gd name="connsiteX789" fmla="*/ 284279 w 3222890"/>
                              <a:gd name="connsiteY789" fmla="*/ 1159413 h 2092550"/>
                              <a:gd name="connsiteX790" fmla="*/ 257610 w 3222890"/>
                              <a:gd name="connsiteY790" fmla="*/ 1100213 h 2092550"/>
                              <a:gd name="connsiteX791" fmla="*/ 233261 w 3222890"/>
                              <a:gd name="connsiteY791" fmla="*/ 1039852 h 2092550"/>
                              <a:gd name="connsiteX792" fmla="*/ 257610 w 3222890"/>
                              <a:gd name="connsiteY792" fmla="*/ 1080479 h 2092550"/>
                              <a:gd name="connsiteX793" fmla="*/ 281960 w 3222890"/>
                              <a:gd name="connsiteY793" fmla="*/ 1131554 h 2092550"/>
                              <a:gd name="connsiteX794" fmla="*/ 290076 w 3222890"/>
                              <a:gd name="connsiteY794" fmla="*/ 1159413 h 2092550"/>
                              <a:gd name="connsiteX795" fmla="*/ 293430 w 3222890"/>
                              <a:gd name="connsiteY795" fmla="*/ 1164338 h 2092550"/>
                              <a:gd name="connsiteX796" fmla="*/ 289302 w 3222890"/>
                              <a:gd name="connsiteY796" fmla="*/ 1142848 h 2092550"/>
                              <a:gd name="connsiteX797" fmla="*/ 278534 w 3222890"/>
                              <a:gd name="connsiteY797" fmla="*/ 1123284 h 2092550"/>
                              <a:gd name="connsiteX798" fmla="*/ 261007 w 3222890"/>
                              <a:gd name="connsiteY798" fmla="*/ 1083826 h 2092550"/>
                              <a:gd name="connsiteX799" fmla="*/ 240217 w 3222890"/>
                              <a:gd name="connsiteY799" fmla="*/ 1049138 h 2092550"/>
                              <a:gd name="connsiteX800" fmla="*/ 214708 w 3222890"/>
                              <a:gd name="connsiteY800" fmla="*/ 979490 h 2092550"/>
                              <a:gd name="connsiteX801" fmla="*/ 192856 w 3222890"/>
                              <a:gd name="connsiteY801" fmla="*/ 908100 h 2092550"/>
                              <a:gd name="connsiteX802" fmla="*/ 185677 w 3222890"/>
                              <a:gd name="connsiteY802" fmla="*/ 887282 h 2092550"/>
                              <a:gd name="connsiteX803" fmla="*/ 154421 w 3222890"/>
                              <a:gd name="connsiteY803" fmla="*/ 762382 h 2092550"/>
                              <a:gd name="connsiteX804" fmla="*/ 140599 w 3222890"/>
                              <a:gd name="connsiteY804" fmla="*/ 671711 h 2092550"/>
                              <a:gd name="connsiteX805" fmla="*/ 140500 w 3222890"/>
                              <a:gd name="connsiteY805" fmla="*/ 674203 h 2092550"/>
                              <a:gd name="connsiteX806" fmla="*/ 141660 w 3222890"/>
                              <a:gd name="connsiteY806" fmla="*/ 692776 h 2092550"/>
                              <a:gd name="connsiteX807" fmla="*/ 147457 w 3222890"/>
                              <a:gd name="connsiteY807" fmla="*/ 735726 h 2092550"/>
                              <a:gd name="connsiteX808" fmla="*/ 154414 w 3222890"/>
                              <a:gd name="connsiteY808" fmla="*/ 779836 h 2092550"/>
                              <a:gd name="connsiteX809" fmla="*/ 142819 w 3222890"/>
                              <a:gd name="connsiteY809" fmla="*/ 741529 h 2092550"/>
                              <a:gd name="connsiteX810" fmla="*/ 134703 w 3222890"/>
                              <a:gd name="connsiteY810" fmla="*/ 692776 h 2092550"/>
                              <a:gd name="connsiteX811" fmla="*/ 125427 w 3222890"/>
                              <a:gd name="connsiteY811" fmla="*/ 692776 h 2092550"/>
                              <a:gd name="connsiteX812" fmla="*/ 119629 w 3222890"/>
                              <a:gd name="connsiteY812" fmla="*/ 648666 h 2092550"/>
                              <a:gd name="connsiteX813" fmla="*/ 111513 w 3222890"/>
                              <a:gd name="connsiteY813" fmla="*/ 620807 h 2092550"/>
                              <a:gd name="connsiteX814" fmla="*/ 104556 w 3222890"/>
                              <a:gd name="connsiteY814" fmla="*/ 594110 h 2092550"/>
                              <a:gd name="connsiteX815" fmla="*/ 84844 w 3222890"/>
                              <a:gd name="connsiteY815" fmla="*/ 573215 h 2092550"/>
                              <a:gd name="connsiteX816" fmla="*/ 79047 w 3222890"/>
                              <a:gd name="connsiteY816" fmla="*/ 573215 h 2092550"/>
                              <a:gd name="connsiteX817" fmla="*/ 73249 w 3222890"/>
                              <a:gd name="connsiteY817" fmla="*/ 544195 h 2092550"/>
                              <a:gd name="connsiteX818" fmla="*/ 70930 w 3222890"/>
                              <a:gd name="connsiteY818" fmla="*/ 507050 h 2092550"/>
                              <a:gd name="connsiteX819" fmla="*/ 75568 w 3222890"/>
                              <a:gd name="connsiteY819" fmla="*/ 454815 h 2092550"/>
                              <a:gd name="connsiteX820" fmla="*/ 77887 w 3222890"/>
                              <a:gd name="connsiteY820" fmla="*/ 436242 h 2092550"/>
                              <a:gd name="connsiteX821" fmla="*/ 81836 w 3222890"/>
                              <a:gd name="connsiteY821" fmla="*/ 423504 h 2092550"/>
                              <a:gd name="connsiteX822" fmla="*/ 79916 w 3222890"/>
                              <a:gd name="connsiteY822" fmla="*/ 394454 h 2092550"/>
                              <a:gd name="connsiteX823" fmla="*/ 82525 w 3222890"/>
                              <a:gd name="connsiteY823" fmla="*/ 351504 h 2092550"/>
                              <a:gd name="connsiteX824" fmla="*/ 87163 w 3222890"/>
                              <a:gd name="connsiteY824" fmla="*/ 342799 h 2092550"/>
                              <a:gd name="connsiteX825" fmla="*/ 87163 w 3222890"/>
                              <a:gd name="connsiteY825" fmla="*/ 337575 h 2092550"/>
                              <a:gd name="connsiteX826" fmla="*/ 77887 w 3222890"/>
                              <a:gd name="connsiteY826" fmla="*/ 354987 h 2092550"/>
                              <a:gd name="connsiteX827" fmla="*/ 69771 w 3222890"/>
                              <a:gd name="connsiteY827" fmla="*/ 343379 h 2092550"/>
                              <a:gd name="connsiteX828" fmla="*/ 54697 w 3222890"/>
                              <a:gd name="connsiteY828" fmla="*/ 322485 h 2092550"/>
                              <a:gd name="connsiteX829" fmla="*/ 51943 w 3222890"/>
                              <a:gd name="connsiteY829" fmla="*/ 305944 h 2092550"/>
                              <a:gd name="connsiteX830" fmla="*/ 51219 w 3222890"/>
                              <a:gd name="connsiteY830" fmla="*/ 307394 h 2092550"/>
                              <a:gd name="connsiteX831" fmla="*/ 46581 w 3222890"/>
                              <a:gd name="connsiteY831" fmla="*/ 353826 h 2092550"/>
                              <a:gd name="connsiteX832" fmla="*/ 43102 w 3222890"/>
                              <a:gd name="connsiteY832" fmla="*/ 400257 h 2092550"/>
                              <a:gd name="connsiteX833" fmla="*/ 39624 w 3222890"/>
                              <a:gd name="connsiteY833" fmla="*/ 436242 h 2092550"/>
                              <a:gd name="connsiteX834" fmla="*/ 39624 w 3222890"/>
                              <a:gd name="connsiteY834" fmla="*/ 510532 h 2092550"/>
                              <a:gd name="connsiteX835" fmla="*/ 40783 w 3222890"/>
                              <a:gd name="connsiteY835" fmla="*/ 548838 h 2092550"/>
                              <a:gd name="connsiteX836" fmla="*/ 43102 w 3222890"/>
                              <a:gd name="connsiteY836" fmla="*/ 587144 h 2092550"/>
                              <a:gd name="connsiteX837" fmla="*/ 32667 w 3222890"/>
                              <a:gd name="connsiteY837" fmla="*/ 623129 h 2092550"/>
                              <a:gd name="connsiteX838" fmla="*/ 30348 w 3222890"/>
                              <a:gd name="connsiteY838" fmla="*/ 623129 h 2092550"/>
                              <a:gd name="connsiteX839" fmla="*/ 23391 w 3222890"/>
                              <a:gd name="connsiteY839" fmla="*/ 553481 h 2092550"/>
                              <a:gd name="connsiteX840" fmla="*/ 23391 w 3222890"/>
                              <a:gd name="connsiteY840" fmla="*/ 481513 h 2092550"/>
                              <a:gd name="connsiteX841" fmla="*/ 29188 w 3222890"/>
                              <a:gd name="connsiteY841" fmla="*/ 425795 h 2092550"/>
                              <a:gd name="connsiteX842" fmla="*/ 39619 w 3222890"/>
                              <a:gd name="connsiteY842" fmla="*/ 436236 h 2092550"/>
                              <a:gd name="connsiteX843" fmla="*/ 30348 w 3222890"/>
                              <a:gd name="connsiteY843" fmla="*/ 424635 h 2092550"/>
                              <a:gd name="connsiteX844" fmla="*/ 28029 w 3222890"/>
                              <a:gd name="connsiteY844" fmla="*/ 382846 h 2092550"/>
                              <a:gd name="connsiteX845" fmla="*/ 30348 w 3222890"/>
                              <a:gd name="connsiteY845" fmla="*/ 319002 h 2092550"/>
                              <a:gd name="connsiteX846" fmla="*/ 31507 w 3222890"/>
                              <a:gd name="connsiteY846" fmla="*/ 301591 h 2092550"/>
                              <a:gd name="connsiteX847" fmla="*/ 34986 w 3222890"/>
                              <a:gd name="connsiteY847" fmla="*/ 272571 h 2092550"/>
                              <a:gd name="connsiteX848" fmla="*/ 48900 w 3222890"/>
                              <a:gd name="connsiteY848" fmla="*/ 220336 h 2092550"/>
                              <a:gd name="connsiteX849" fmla="*/ 55833 w 3222890"/>
                              <a:gd name="connsiteY849" fmla="*/ 185635 h 2092550"/>
                              <a:gd name="connsiteX850" fmla="*/ 53538 w 3222890"/>
                              <a:gd name="connsiteY850" fmla="*/ 177386 h 2092550"/>
                              <a:gd name="connsiteX851" fmla="*/ 45421 w 3222890"/>
                              <a:gd name="connsiteY851" fmla="*/ 223817 h 2092550"/>
                              <a:gd name="connsiteX852" fmla="*/ 31507 w 3222890"/>
                              <a:gd name="connsiteY852" fmla="*/ 276054 h 2092550"/>
                              <a:gd name="connsiteX853" fmla="*/ 28029 w 3222890"/>
                              <a:gd name="connsiteY853" fmla="*/ 305073 h 2092550"/>
                              <a:gd name="connsiteX854" fmla="*/ 26869 w 3222890"/>
                              <a:gd name="connsiteY854" fmla="*/ 322485 h 2092550"/>
                              <a:gd name="connsiteX855" fmla="*/ 24550 w 3222890"/>
                              <a:gd name="connsiteY855" fmla="*/ 386328 h 2092550"/>
                              <a:gd name="connsiteX856" fmla="*/ 26869 w 3222890"/>
                              <a:gd name="connsiteY856" fmla="*/ 428116 h 2092550"/>
                              <a:gd name="connsiteX857" fmla="*/ 21072 w 3222890"/>
                              <a:gd name="connsiteY857" fmla="*/ 483834 h 2092550"/>
                              <a:gd name="connsiteX858" fmla="*/ 21072 w 3222890"/>
                              <a:gd name="connsiteY858" fmla="*/ 555803 h 2092550"/>
                              <a:gd name="connsiteX859" fmla="*/ 28029 w 3222890"/>
                              <a:gd name="connsiteY859" fmla="*/ 625450 h 2092550"/>
                              <a:gd name="connsiteX860" fmla="*/ 30348 w 3222890"/>
                              <a:gd name="connsiteY860" fmla="*/ 625450 h 2092550"/>
                              <a:gd name="connsiteX861" fmla="*/ 45421 w 3222890"/>
                              <a:gd name="connsiteY861" fmla="*/ 691616 h 2092550"/>
                              <a:gd name="connsiteX862" fmla="*/ 53538 w 3222890"/>
                              <a:gd name="connsiteY862" fmla="*/ 746172 h 2092550"/>
                              <a:gd name="connsiteX863" fmla="*/ 70930 w 3222890"/>
                              <a:gd name="connsiteY863" fmla="*/ 801890 h 2092550"/>
                              <a:gd name="connsiteX864" fmla="*/ 98323 w 3222890"/>
                              <a:gd name="connsiteY864" fmla="*/ 921705 h 2092550"/>
                              <a:gd name="connsiteX865" fmla="*/ 100714 w 3222890"/>
                              <a:gd name="connsiteY865" fmla="*/ 944668 h 2092550"/>
                              <a:gd name="connsiteX866" fmla="*/ 105716 w 3222890"/>
                              <a:gd name="connsiteY866" fmla="*/ 944668 h 2092550"/>
                              <a:gd name="connsiteX867" fmla="*/ 131225 w 3222890"/>
                              <a:gd name="connsiteY867" fmla="*/ 1006189 h 2092550"/>
                              <a:gd name="connsiteX868" fmla="*/ 140501 w 3222890"/>
                              <a:gd name="connsiteY868" fmla="*/ 1037531 h 2092550"/>
                              <a:gd name="connsiteX869" fmla="*/ 123108 w 3222890"/>
                              <a:gd name="connsiteY869" fmla="*/ 1010832 h 2092550"/>
                              <a:gd name="connsiteX870" fmla="*/ 104556 w 3222890"/>
                              <a:gd name="connsiteY870" fmla="*/ 969044 h 2092550"/>
                              <a:gd name="connsiteX871" fmla="*/ 103397 w 3222890"/>
                              <a:gd name="connsiteY871" fmla="*/ 980652 h 2092550"/>
                              <a:gd name="connsiteX872" fmla="*/ 93309 w 3222890"/>
                              <a:gd name="connsiteY872" fmla="*/ 949346 h 2092550"/>
                              <a:gd name="connsiteX873" fmla="*/ 86004 w 3222890"/>
                              <a:gd name="connsiteY873" fmla="*/ 950471 h 2092550"/>
                              <a:gd name="connsiteX874" fmla="*/ 77887 w 3222890"/>
                              <a:gd name="connsiteY874" fmla="*/ 923774 h 2092550"/>
                              <a:gd name="connsiteX875" fmla="*/ 50059 w 3222890"/>
                              <a:gd name="connsiteY875" fmla="*/ 859930 h 2092550"/>
                              <a:gd name="connsiteX876" fmla="*/ 32667 w 3222890"/>
                              <a:gd name="connsiteY876" fmla="*/ 803052 h 2092550"/>
                              <a:gd name="connsiteX877" fmla="*/ 31507 w 3222890"/>
                              <a:gd name="connsiteY877" fmla="*/ 755459 h 2092550"/>
                              <a:gd name="connsiteX878" fmla="*/ 23391 w 3222890"/>
                              <a:gd name="connsiteY878" fmla="*/ 699741 h 2092550"/>
                              <a:gd name="connsiteX879" fmla="*/ 17593 w 3222890"/>
                              <a:gd name="connsiteY879" fmla="*/ 644023 h 2092550"/>
                              <a:gd name="connsiteX880" fmla="*/ 4839 w 3222890"/>
                              <a:gd name="connsiteY880" fmla="*/ 603396 h 2092550"/>
                              <a:gd name="connsiteX881" fmla="*/ 12955 w 3222890"/>
                              <a:gd name="connsiteY881" fmla="*/ 387489 h 2092550"/>
                              <a:gd name="connsiteX882" fmla="*/ 21072 w 3222890"/>
                              <a:gd name="connsiteY882" fmla="*/ 331772 h 2092550"/>
                              <a:gd name="connsiteX883" fmla="*/ 14115 w 3222890"/>
                              <a:gd name="connsiteY883" fmla="*/ 301591 h 2092550"/>
                              <a:gd name="connsiteX884" fmla="*/ 28029 w 3222890"/>
                              <a:gd name="connsiteY884" fmla="*/ 218014 h 2092550"/>
                              <a:gd name="connsiteX885" fmla="*/ 31507 w 3222890"/>
                              <a:gd name="connsiteY885" fmla="*/ 198280 h 2092550"/>
                              <a:gd name="connsiteX886" fmla="*/ 40783 w 3222890"/>
                              <a:gd name="connsiteY886" fmla="*/ 130954 h 2092550"/>
                              <a:gd name="connsiteX887" fmla="*/ 65133 w 3222890"/>
                              <a:gd name="connsiteY887" fmla="*/ 82201 h 2092550"/>
                              <a:gd name="connsiteX888" fmla="*/ 59335 w 3222890"/>
                              <a:gd name="connsiteY888" fmla="*/ 148367 h 2092550"/>
                              <a:gd name="connsiteX889" fmla="*/ 65131 w 3222890"/>
                              <a:gd name="connsiteY889" fmla="*/ 137026 h 2092550"/>
                              <a:gd name="connsiteX890" fmla="*/ 68611 w 3222890"/>
                              <a:gd name="connsiteY890" fmla="*/ 109915 h 2092550"/>
                              <a:gd name="connsiteX891" fmla="*/ 69771 w 3222890"/>
                              <a:gd name="connsiteY891" fmla="*/ 79880 h 2092550"/>
                              <a:gd name="connsiteX892" fmla="*/ 80206 w 3222890"/>
                              <a:gd name="connsiteY892" fmla="*/ 41573 h 20925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</a:cxnLst>
                            <a:rect l="l" t="t" r="r" b="b"/>
                            <a:pathLst>
                              <a:path w="3222890" h="2092550">
                                <a:moveTo>
                                  <a:pt x="1752196" y="2075282"/>
                                </a:moveTo>
                                <a:lnTo>
                                  <a:pt x="1737134" y="2083401"/>
                                </a:lnTo>
                                <a:lnTo>
                                  <a:pt x="1738036" y="2083788"/>
                                </a:lnTo>
                                <a:close/>
                                <a:moveTo>
                                  <a:pt x="1877434" y="1992859"/>
                                </a:moveTo>
                                <a:cubicBezTo>
                                  <a:pt x="1858882" y="1997502"/>
                                  <a:pt x="1846127" y="2002145"/>
                                  <a:pt x="1828735" y="2004467"/>
                                </a:cubicBezTo>
                                <a:cubicBezTo>
                                  <a:pt x="1811342" y="2006789"/>
                                  <a:pt x="1790471" y="2010270"/>
                                  <a:pt x="1755686" y="2013753"/>
                                </a:cubicBezTo>
                                <a:cubicBezTo>
                                  <a:pt x="1755686" y="2010270"/>
                                  <a:pt x="1753367" y="2007949"/>
                                  <a:pt x="1752208" y="2004467"/>
                                </a:cubicBezTo>
                                <a:cubicBezTo>
                                  <a:pt x="1768441" y="2004467"/>
                                  <a:pt x="1783514" y="2002145"/>
                                  <a:pt x="1803226" y="1999824"/>
                                </a:cubicBezTo>
                                <a:cubicBezTo>
                                  <a:pt x="1821778" y="1997502"/>
                                  <a:pt x="1844968" y="1996341"/>
                                  <a:pt x="1877434" y="1992859"/>
                                </a:cubicBezTo>
                                <a:close/>
                                <a:moveTo>
                                  <a:pt x="2004109" y="1980708"/>
                                </a:moveTo>
                                <a:lnTo>
                                  <a:pt x="2001136" y="1981549"/>
                                </a:lnTo>
                                <a:lnTo>
                                  <a:pt x="2002660" y="1981251"/>
                                </a:lnTo>
                                <a:close/>
                                <a:moveTo>
                                  <a:pt x="1083357" y="1962896"/>
                                </a:moveTo>
                                <a:cubicBezTo>
                                  <a:pt x="1086074" y="1962243"/>
                                  <a:pt x="1089988" y="1962388"/>
                                  <a:pt x="1095350" y="1963259"/>
                                </a:cubicBezTo>
                                <a:cubicBezTo>
                                  <a:pt x="1106076" y="1965000"/>
                                  <a:pt x="1122598" y="1969643"/>
                                  <a:pt x="1146947" y="1976608"/>
                                </a:cubicBezTo>
                                <a:cubicBezTo>
                                  <a:pt x="1153904" y="1977768"/>
                                  <a:pt x="1162021" y="1977768"/>
                                  <a:pt x="1168978" y="1977768"/>
                                </a:cubicBezTo>
                                <a:cubicBezTo>
                                  <a:pt x="1189849" y="1988216"/>
                                  <a:pt x="1209560" y="1998664"/>
                                  <a:pt x="1230431" y="2007950"/>
                                </a:cubicBezTo>
                                <a:cubicBezTo>
                                  <a:pt x="1238548" y="2009110"/>
                                  <a:pt x="1248983" y="2011432"/>
                                  <a:pt x="1258259" y="2013753"/>
                                </a:cubicBezTo>
                                <a:lnTo>
                                  <a:pt x="1260000" y="2014335"/>
                                </a:lnTo>
                                <a:lnTo>
                                  <a:pt x="1266376" y="2007950"/>
                                </a:lnTo>
                                <a:cubicBezTo>
                                  <a:pt x="1274492" y="2010271"/>
                                  <a:pt x="1282610" y="2012593"/>
                                  <a:pt x="1290725" y="2014915"/>
                                </a:cubicBezTo>
                                <a:cubicBezTo>
                                  <a:pt x="1298843" y="2017236"/>
                                  <a:pt x="1306958" y="2018396"/>
                                  <a:pt x="1315076" y="2020718"/>
                                </a:cubicBezTo>
                                <a:lnTo>
                                  <a:pt x="1363053" y="2031888"/>
                                </a:lnTo>
                                <a:lnTo>
                                  <a:pt x="1363775" y="2031166"/>
                                </a:lnTo>
                                <a:cubicBezTo>
                                  <a:pt x="1381167" y="2033487"/>
                                  <a:pt x="1400879" y="2036969"/>
                                  <a:pt x="1419431" y="2040452"/>
                                </a:cubicBezTo>
                                <a:cubicBezTo>
                                  <a:pt x="1427547" y="2041612"/>
                                  <a:pt x="1436823" y="2042774"/>
                                  <a:pt x="1446099" y="2045095"/>
                                </a:cubicBezTo>
                                <a:cubicBezTo>
                                  <a:pt x="1455375" y="2046255"/>
                                  <a:pt x="1464651" y="2047417"/>
                                  <a:pt x="1472768" y="2047417"/>
                                </a:cubicBezTo>
                                <a:cubicBezTo>
                                  <a:pt x="1489001" y="2047417"/>
                                  <a:pt x="1506393" y="2048577"/>
                                  <a:pt x="1527264" y="2049738"/>
                                </a:cubicBezTo>
                                <a:cubicBezTo>
                                  <a:pt x="1548135" y="2049738"/>
                                  <a:pt x="1572485" y="2050898"/>
                                  <a:pt x="1601472" y="2048577"/>
                                </a:cubicBezTo>
                                <a:lnTo>
                                  <a:pt x="1604693" y="2048577"/>
                                </a:lnTo>
                                <a:lnTo>
                                  <a:pt x="1611908" y="2044514"/>
                                </a:lnTo>
                                <a:cubicBezTo>
                                  <a:pt x="1616836" y="2042774"/>
                                  <a:pt x="1622923" y="2041032"/>
                                  <a:pt x="1628141" y="2039291"/>
                                </a:cubicBezTo>
                                <a:cubicBezTo>
                                  <a:pt x="1633939" y="2039291"/>
                                  <a:pt x="1639736" y="2039001"/>
                                  <a:pt x="1644664" y="2039001"/>
                                </a:cubicBezTo>
                                <a:cubicBezTo>
                                  <a:pt x="1649591" y="2039001"/>
                                  <a:pt x="1653650" y="2039291"/>
                                  <a:pt x="1655969" y="2040451"/>
                                </a:cubicBezTo>
                                <a:lnTo>
                                  <a:pt x="1659012" y="2048577"/>
                                </a:lnTo>
                                <a:lnTo>
                                  <a:pt x="1684956" y="2048577"/>
                                </a:lnTo>
                                <a:cubicBezTo>
                                  <a:pt x="1682637" y="2052060"/>
                                  <a:pt x="1679159" y="2056703"/>
                                  <a:pt x="1676840" y="2060185"/>
                                </a:cubicBezTo>
                                <a:cubicBezTo>
                                  <a:pt x="1675680" y="2061346"/>
                                  <a:pt x="1674521" y="2062506"/>
                                  <a:pt x="1672202" y="2065989"/>
                                </a:cubicBezTo>
                                <a:cubicBezTo>
                                  <a:pt x="1668723" y="2068311"/>
                                  <a:pt x="1662926" y="2070632"/>
                                  <a:pt x="1657128" y="2072954"/>
                                </a:cubicBezTo>
                                <a:cubicBezTo>
                                  <a:pt x="1646693" y="2072954"/>
                                  <a:pt x="1639736" y="2072954"/>
                                  <a:pt x="1629300" y="2072954"/>
                                </a:cubicBezTo>
                                <a:cubicBezTo>
                                  <a:pt x="1617705" y="2071793"/>
                                  <a:pt x="1604951" y="2071793"/>
                                  <a:pt x="1593356" y="2070632"/>
                                </a:cubicBezTo>
                                <a:cubicBezTo>
                                  <a:pt x="1566687" y="2069471"/>
                                  <a:pt x="1541178" y="2069471"/>
                                  <a:pt x="1515669" y="2068311"/>
                                </a:cubicBezTo>
                                <a:cubicBezTo>
                                  <a:pt x="1497117" y="2067149"/>
                                  <a:pt x="1477406" y="2065989"/>
                                  <a:pt x="1457694" y="2063668"/>
                                </a:cubicBezTo>
                                <a:cubicBezTo>
                                  <a:pt x="1441461" y="2062506"/>
                                  <a:pt x="1424069" y="2059025"/>
                                  <a:pt x="1406676" y="2056703"/>
                                </a:cubicBezTo>
                                <a:cubicBezTo>
                                  <a:pt x="1389284" y="2054381"/>
                                  <a:pt x="1373051" y="2052060"/>
                                  <a:pt x="1355657" y="2048577"/>
                                </a:cubicBezTo>
                                <a:cubicBezTo>
                                  <a:pt x="1330148" y="2043934"/>
                                  <a:pt x="1302320" y="2041612"/>
                                  <a:pt x="1277971" y="2036969"/>
                                </a:cubicBezTo>
                                <a:cubicBezTo>
                                  <a:pt x="1253621" y="2031166"/>
                                  <a:pt x="1231591" y="2025361"/>
                                  <a:pt x="1217677" y="2017236"/>
                                </a:cubicBezTo>
                                <a:lnTo>
                                  <a:pt x="1218375" y="2016729"/>
                                </a:lnTo>
                                <a:lnTo>
                                  <a:pt x="1182892" y="2005628"/>
                                </a:lnTo>
                                <a:cubicBezTo>
                                  <a:pt x="1173616" y="2000984"/>
                                  <a:pt x="1163180" y="1996342"/>
                                  <a:pt x="1151585" y="1991699"/>
                                </a:cubicBezTo>
                                <a:cubicBezTo>
                                  <a:pt x="1138831" y="1988216"/>
                                  <a:pt x="1127236" y="1984734"/>
                                  <a:pt x="1115641" y="1980091"/>
                                </a:cubicBezTo>
                                <a:cubicBezTo>
                                  <a:pt x="1102886" y="1975448"/>
                                  <a:pt x="1091291" y="1971965"/>
                                  <a:pt x="1078537" y="1967322"/>
                                </a:cubicBezTo>
                                <a:cubicBezTo>
                                  <a:pt x="1079117" y="1965000"/>
                                  <a:pt x="1080639" y="1963549"/>
                                  <a:pt x="1083357" y="1962896"/>
                                </a:cubicBezTo>
                                <a:close/>
                                <a:moveTo>
                                  <a:pt x="1777891" y="1938372"/>
                                </a:moveTo>
                                <a:lnTo>
                                  <a:pt x="1760177" y="1941079"/>
                                </a:lnTo>
                                <a:lnTo>
                                  <a:pt x="1637658" y="1947272"/>
                                </a:lnTo>
                                <a:lnTo>
                                  <a:pt x="1677999" y="1952231"/>
                                </a:lnTo>
                                <a:cubicBezTo>
                                  <a:pt x="1680318" y="1951071"/>
                                  <a:pt x="1683797" y="1951071"/>
                                  <a:pt x="1688435" y="1949909"/>
                                </a:cubicBezTo>
                                <a:cubicBezTo>
                                  <a:pt x="1712784" y="1946428"/>
                                  <a:pt x="1735974" y="1944106"/>
                                  <a:pt x="1760324" y="1941784"/>
                                </a:cubicBezTo>
                                <a:cubicBezTo>
                                  <a:pt x="1762933" y="1941204"/>
                                  <a:pt x="1767208" y="1940406"/>
                                  <a:pt x="1772154" y="1939481"/>
                                </a:cubicBezTo>
                                <a:close/>
                                <a:moveTo>
                                  <a:pt x="1887970" y="1921553"/>
                                </a:moveTo>
                                <a:lnTo>
                                  <a:pt x="1827798" y="1930747"/>
                                </a:lnTo>
                                <a:lnTo>
                                  <a:pt x="1848446" y="1931337"/>
                                </a:lnTo>
                                <a:cubicBezTo>
                                  <a:pt x="1861201" y="1930757"/>
                                  <a:pt x="1870767" y="1928435"/>
                                  <a:pt x="1878159" y="1925823"/>
                                </a:cubicBezTo>
                                <a:close/>
                                <a:moveTo>
                                  <a:pt x="2107620" y="1918868"/>
                                </a:moveTo>
                                <a:lnTo>
                                  <a:pt x="1918895" y="1969183"/>
                                </a:lnTo>
                                <a:lnTo>
                                  <a:pt x="2014400" y="1947879"/>
                                </a:lnTo>
                                <a:close/>
                                <a:moveTo>
                                  <a:pt x="897655" y="1895353"/>
                                </a:moveTo>
                                <a:cubicBezTo>
                                  <a:pt x="959108" y="1917407"/>
                                  <a:pt x="998531" y="1937141"/>
                                  <a:pt x="1030997" y="1952231"/>
                                </a:cubicBezTo>
                                <a:cubicBezTo>
                                  <a:pt x="1046071" y="1958035"/>
                                  <a:pt x="1062304" y="1962679"/>
                                  <a:pt x="1078537" y="1967322"/>
                                </a:cubicBezTo>
                                <a:cubicBezTo>
                                  <a:pt x="1091291" y="1971965"/>
                                  <a:pt x="1102886" y="1975447"/>
                                  <a:pt x="1114481" y="1980090"/>
                                </a:cubicBezTo>
                                <a:cubicBezTo>
                                  <a:pt x="1126076" y="1984733"/>
                                  <a:pt x="1137671" y="1988216"/>
                                  <a:pt x="1150426" y="1991698"/>
                                </a:cubicBezTo>
                                <a:cubicBezTo>
                                  <a:pt x="1162021" y="1996341"/>
                                  <a:pt x="1172456" y="2000984"/>
                                  <a:pt x="1181732" y="2005627"/>
                                </a:cubicBezTo>
                                <a:cubicBezTo>
                                  <a:pt x="1179413" y="2006789"/>
                                  <a:pt x="1177094" y="2009110"/>
                                  <a:pt x="1174775" y="2011432"/>
                                </a:cubicBezTo>
                                <a:cubicBezTo>
                                  <a:pt x="1168978" y="2010270"/>
                                  <a:pt x="1162021" y="2009110"/>
                                  <a:pt x="1156223" y="2007949"/>
                                </a:cubicBezTo>
                                <a:cubicBezTo>
                                  <a:pt x="1134193" y="2000984"/>
                                  <a:pt x="1112162" y="1991698"/>
                                  <a:pt x="1090132" y="1983573"/>
                                </a:cubicBezTo>
                                <a:lnTo>
                                  <a:pt x="1057666" y="1970803"/>
                                </a:lnTo>
                                <a:cubicBezTo>
                                  <a:pt x="1047230" y="1966160"/>
                                  <a:pt x="1035635" y="1961517"/>
                                  <a:pt x="1025200" y="1956874"/>
                                </a:cubicBezTo>
                                <a:cubicBezTo>
                                  <a:pt x="1010126" y="1952231"/>
                                  <a:pt x="996212" y="1946428"/>
                                  <a:pt x="982298" y="1941784"/>
                                </a:cubicBezTo>
                                <a:cubicBezTo>
                                  <a:pt x="969544" y="1935980"/>
                                  <a:pt x="956789" y="1931337"/>
                                  <a:pt x="945194" y="1925533"/>
                                </a:cubicBezTo>
                                <a:cubicBezTo>
                                  <a:pt x="933599" y="1920890"/>
                                  <a:pt x="924323" y="1915086"/>
                                  <a:pt x="916207" y="1910442"/>
                                </a:cubicBezTo>
                                <a:cubicBezTo>
                                  <a:pt x="908090" y="1904639"/>
                                  <a:pt x="902293" y="1899996"/>
                                  <a:pt x="897655" y="1895353"/>
                                </a:cubicBezTo>
                                <a:close/>
                                <a:moveTo>
                                  <a:pt x="952152" y="1866334"/>
                                </a:moveTo>
                                <a:cubicBezTo>
                                  <a:pt x="974182" y="1877942"/>
                                  <a:pt x="992734" y="1888388"/>
                                  <a:pt x="1015924" y="1898836"/>
                                </a:cubicBezTo>
                                <a:cubicBezTo>
                                  <a:pt x="1013605" y="1899996"/>
                                  <a:pt x="1011286" y="1901157"/>
                                  <a:pt x="1007808" y="1903479"/>
                                </a:cubicBezTo>
                                <a:cubicBezTo>
                                  <a:pt x="983458" y="1891871"/>
                                  <a:pt x="957949" y="1879102"/>
                                  <a:pt x="933600" y="1867494"/>
                                </a:cubicBezTo>
                                <a:cubicBezTo>
                                  <a:pt x="940557" y="1867494"/>
                                  <a:pt x="945195" y="1867494"/>
                                  <a:pt x="952152" y="1866334"/>
                                </a:cubicBezTo>
                                <a:close/>
                                <a:moveTo>
                                  <a:pt x="716773" y="1787400"/>
                                </a:moveTo>
                                <a:cubicBezTo>
                                  <a:pt x="755036" y="1803651"/>
                                  <a:pt x="774748" y="1818741"/>
                                  <a:pt x="795619" y="1831510"/>
                                </a:cubicBezTo>
                                <a:cubicBezTo>
                                  <a:pt x="800257" y="1837313"/>
                                  <a:pt x="815330" y="1848921"/>
                                  <a:pt x="811852" y="1850083"/>
                                </a:cubicBezTo>
                                <a:cubicBezTo>
                                  <a:pt x="797938" y="1843118"/>
                                  <a:pt x="785183" y="1837313"/>
                                  <a:pt x="774748" y="1830349"/>
                                </a:cubicBezTo>
                                <a:cubicBezTo>
                                  <a:pt x="764312" y="1824545"/>
                                  <a:pt x="755036" y="1818741"/>
                                  <a:pt x="746920" y="1812937"/>
                                </a:cubicBezTo>
                                <a:cubicBezTo>
                                  <a:pt x="731846" y="1802490"/>
                                  <a:pt x="722570" y="1794365"/>
                                  <a:pt x="716773" y="1787400"/>
                                </a:cubicBezTo>
                                <a:close/>
                                <a:moveTo>
                                  <a:pt x="855033" y="1757614"/>
                                </a:moveTo>
                                <a:lnTo>
                                  <a:pt x="855044" y="1757945"/>
                                </a:lnTo>
                                <a:lnTo>
                                  <a:pt x="858960" y="1762689"/>
                                </a:lnTo>
                                <a:lnTo>
                                  <a:pt x="859391" y="1760701"/>
                                </a:lnTo>
                                <a:close/>
                                <a:moveTo>
                                  <a:pt x="2548358" y="1681417"/>
                                </a:moveTo>
                                <a:lnTo>
                                  <a:pt x="2544147" y="1681768"/>
                                </a:lnTo>
                                <a:cubicBezTo>
                                  <a:pt x="2524435" y="1698019"/>
                                  <a:pt x="2498926" y="1715431"/>
                                  <a:pt x="2474577" y="1731682"/>
                                </a:cubicBezTo>
                                <a:cubicBezTo>
                                  <a:pt x="2450227" y="1747933"/>
                                  <a:pt x="2424718" y="1760701"/>
                                  <a:pt x="2406166" y="1768828"/>
                                </a:cubicBezTo>
                                <a:cubicBezTo>
                                  <a:pt x="2391093" y="1778114"/>
                                  <a:pt x="2374860" y="1787400"/>
                                  <a:pt x="2357467" y="1797847"/>
                                </a:cubicBezTo>
                                <a:cubicBezTo>
                                  <a:pt x="2348191" y="1801330"/>
                                  <a:pt x="2340075" y="1805973"/>
                                  <a:pt x="2330799" y="1809454"/>
                                </a:cubicBezTo>
                                <a:cubicBezTo>
                                  <a:pt x="2321523" y="1812937"/>
                                  <a:pt x="2312247" y="1816419"/>
                                  <a:pt x="2302971" y="1821062"/>
                                </a:cubicBezTo>
                                <a:cubicBezTo>
                                  <a:pt x="2296014" y="1826867"/>
                                  <a:pt x="2282100" y="1832670"/>
                                  <a:pt x="2269344" y="1838475"/>
                                </a:cubicBezTo>
                                <a:cubicBezTo>
                                  <a:pt x="2256591" y="1844278"/>
                                  <a:pt x="2244996" y="1848921"/>
                                  <a:pt x="2243835" y="1853564"/>
                                </a:cubicBezTo>
                                <a:cubicBezTo>
                                  <a:pt x="2232240" y="1858208"/>
                                  <a:pt x="2219487" y="1864012"/>
                                  <a:pt x="2206731" y="1868655"/>
                                </a:cubicBezTo>
                                <a:cubicBezTo>
                                  <a:pt x="2193977" y="1874459"/>
                                  <a:pt x="2181222" y="1877942"/>
                                  <a:pt x="2168468" y="1882585"/>
                                </a:cubicBezTo>
                                <a:cubicBezTo>
                                  <a:pt x="2166149" y="1884906"/>
                                  <a:pt x="2161511" y="1889549"/>
                                  <a:pt x="2158032" y="1893031"/>
                                </a:cubicBezTo>
                                <a:cubicBezTo>
                                  <a:pt x="2152235" y="1895353"/>
                                  <a:pt x="2147597" y="1896514"/>
                                  <a:pt x="2141799" y="1898836"/>
                                </a:cubicBezTo>
                                <a:cubicBezTo>
                                  <a:pt x="2127885" y="1902318"/>
                                  <a:pt x="2113971" y="1903479"/>
                                  <a:pt x="2101217" y="1905801"/>
                                </a:cubicBezTo>
                                <a:cubicBezTo>
                                  <a:pt x="2082665" y="1911604"/>
                                  <a:pt x="2065272" y="1917408"/>
                                  <a:pt x="2049039" y="1922052"/>
                                </a:cubicBezTo>
                                <a:cubicBezTo>
                                  <a:pt x="2032806" y="1926695"/>
                                  <a:pt x="2016573" y="1931338"/>
                                  <a:pt x="2001500" y="1937141"/>
                                </a:cubicBezTo>
                                <a:cubicBezTo>
                                  <a:pt x="1985267" y="1942946"/>
                                  <a:pt x="1967874" y="1946428"/>
                                  <a:pt x="1949322" y="1952232"/>
                                </a:cubicBezTo>
                                <a:cubicBezTo>
                                  <a:pt x="1930770" y="1958035"/>
                                  <a:pt x="1909899" y="1963840"/>
                                  <a:pt x="1884390" y="1968483"/>
                                </a:cubicBezTo>
                                <a:cubicBezTo>
                                  <a:pt x="1824096" y="1971965"/>
                                  <a:pt x="1802066" y="1978930"/>
                                  <a:pt x="1792790" y="1983573"/>
                                </a:cubicBezTo>
                                <a:cubicBezTo>
                                  <a:pt x="1791630" y="1984734"/>
                                  <a:pt x="1791630" y="1985894"/>
                                  <a:pt x="1790471" y="1987056"/>
                                </a:cubicBezTo>
                                <a:lnTo>
                                  <a:pt x="1746428" y="1998079"/>
                                </a:lnTo>
                                <a:lnTo>
                                  <a:pt x="1747570" y="1998664"/>
                                </a:lnTo>
                                <a:lnTo>
                                  <a:pt x="1796480" y="1986422"/>
                                </a:lnTo>
                                <a:lnTo>
                                  <a:pt x="1797428" y="1983573"/>
                                </a:lnTo>
                                <a:cubicBezTo>
                                  <a:pt x="1806704" y="1977769"/>
                                  <a:pt x="1829894" y="1971965"/>
                                  <a:pt x="1889029" y="1968483"/>
                                </a:cubicBezTo>
                                <a:cubicBezTo>
                                  <a:pt x="1913378" y="1963840"/>
                                  <a:pt x="1934249" y="1958035"/>
                                  <a:pt x="1953961" y="1952232"/>
                                </a:cubicBezTo>
                                <a:cubicBezTo>
                                  <a:pt x="1972513" y="1946428"/>
                                  <a:pt x="1989905" y="1942946"/>
                                  <a:pt x="2006138" y="1937141"/>
                                </a:cubicBezTo>
                                <a:cubicBezTo>
                                  <a:pt x="2022371" y="1932498"/>
                                  <a:pt x="2037445" y="1927855"/>
                                  <a:pt x="2053678" y="1922052"/>
                                </a:cubicBezTo>
                                <a:cubicBezTo>
                                  <a:pt x="2069912" y="1917408"/>
                                  <a:pt x="2086145" y="1911604"/>
                                  <a:pt x="2105855" y="1905801"/>
                                </a:cubicBezTo>
                                <a:cubicBezTo>
                                  <a:pt x="2119769" y="1903479"/>
                                  <a:pt x="2133683" y="1902318"/>
                                  <a:pt x="2146439" y="1898836"/>
                                </a:cubicBezTo>
                                <a:lnTo>
                                  <a:pt x="2118966" y="1915338"/>
                                </a:lnTo>
                                <a:lnTo>
                                  <a:pt x="2119769" y="1915087"/>
                                </a:lnTo>
                                <a:cubicBezTo>
                                  <a:pt x="2129045" y="1909282"/>
                                  <a:pt x="2140640" y="1902318"/>
                                  <a:pt x="2148758" y="1897674"/>
                                </a:cubicBezTo>
                                <a:cubicBezTo>
                                  <a:pt x="2154554" y="1895353"/>
                                  <a:pt x="2159192" y="1894193"/>
                                  <a:pt x="2164991" y="1891871"/>
                                </a:cubicBezTo>
                                <a:lnTo>
                                  <a:pt x="2166072" y="1891571"/>
                                </a:lnTo>
                                <a:lnTo>
                                  <a:pt x="2173106" y="1883745"/>
                                </a:lnTo>
                                <a:cubicBezTo>
                                  <a:pt x="2185862" y="1879102"/>
                                  <a:pt x="2198615" y="1874459"/>
                                  <a:pt x="2211371" y="1869815"/>
                                </a:cubicBezTo>
                                <a:cubicBezTo>
                                  <a:pt x="2224125" y="1864012"/>
                                  <a:pt x="2236880" y="1859369"/>
                                  <a:pt x="2248475" y="1854726"/>
                                </a:cubicBezTo>
                                <a:cubicBezTo>
                                  <a:pt x="2249634" y="1850083"/>
                                  <a:pt x="2261229" y="1845440"/>
                                  <a:pt x="2273984" y="1839635"/>
                                </a:cubicBezTo>
                                <a:cubicBezTo>
                                  <a:pt x="2286738" y="1833832"/>
                                  <a:pt x="2300652" y="1828027"/>
                                  <a:pt x="2307609" y="1822224"/>
                                </a:cubicBezTo>
                                <a:cubicBezTo>
                                  <a:pt x="2316885" y="1818741"/>
                                  <a:pt x="2326161" y="1815259"/>
                                  <a:pt x="2335437" y="1810616"/>
                                </a:cubicBezTo>
                                <a:lnTo>
                                  <a:pt x="2354519" y="1802311"/>
                                </a:lnTo>
                                <a:lnTo>
                                  <a:pt x="2364425" y="1795525"/>
                                </a:lnTo>
                                <a:cubicBezTo>
                                  <a:pt x="2380658" y="1785079"/>
                                  <a:pt x="2398050" y="1775792"/>
                                  <a:pt x="2413124" y="1766506"/>
                                </a:cubicBezTo>
                                <a:cubicBezTo>
                                  <a:pt x="2431676" y="1759541"/>
                                  <a:pt x="2456025" y="1745612"/>
                                  <a:pt x="2481534" y="1729361"/>
                                </a:cubicBezTo>
                                <a:close/>
                                <a:moveTo>
                                  <a:pt x="560042" y="1665364"/>
                                </a:moveTo>
                                <a:lnTo>
                                  <a:pt x="564444" y="1669145"/>
                                </a:lnTo>
                                <a:lnTo>
                                  <a:pt x="565946" y="1669911"/>
                                </a:lnTo>
                                <a:close/>
                                <a:moveTo>
                                  <a:pt x="2556139" y="1635062"/>
                                </a:moveTo>
                                <a:lnTo>
                                  <a:pt x="2555742" y="1635336"/>
                                </a:lnTo>
                                <a:lnTo>
                                  <a:pt x="2555742" y="1635668"/>
                                </a:lnTo>
                                <a:lnTo>
                                  <a:pt x="2557585" y="1635931"/>
                                </a:lnTo>
                                <a:lnTo>
                                  <a:pt x="2558061" y="1635336"/>
                                </a:lnTo>
                                <a:close/>
                                <a:moveTo>
                                  <a:pt x="2581189" y="1617735"/>
                                </a:moveTo>
                                <a:lnTo>
                                  <a:pt x="2574344" y="1622469"/>
                                </a:lnTo>
                                <a:lnTo>
                                  <a:pt x="2573134" y="1623728"/>
                                </a:lnTo>
                                <a:lnTo>
                                  <a:pt x="2577828" y="1620721"/>
                                </a:lnTo>
                                <a:close/>
                                <a:moveTo>
                                  <a:pt x="465367" y="1559267"/>
                                </a:moveTo>
                                <a:lnTo>
                                  <a:pt x="509157" y="1610881"/>
                                </a:lnTo>
                                <a:lnTo>
                                  <a:pt x="474436" y="1569171"/>
                                </a:lnTo>
                                <a:close/>
                                <a:moveTo>
                                  <a:pt x="2663286" y="1559232"/>
                                </a:moveTo>
                                <a:lnTo>
                                  <a:pt x="2663183" y="1559269"/>
                                </a:lnTo>
                                <a:lnTo>
                                  <a:pt x="2662416" y="1564529"/>
                                </a:lnTo>
                                <a:cubicBezTo>
                                  <a:pt x="2653140" y="1573815"/>
                                  <a:pt x="2649661" y="1579618"/>
                                  <a:pt x="2643864" y="1585423"/>
                                </a:cubicBezTo>
                                <a:cubicBezTo>
                                  <a:pt x="2639226" y="1591226"/>
                                  <a:pt x="2633428" y="1598191"/>
                                  <a:pt x="2621833" y="1609799"/>
                                </a:cubicBezTo>
                                <a:lnTo>
                                  <a:pt x="2623161" y="1609492"/>
                                </a:lnTo>
                                <a:lnTo>
                                  <a:pt x="2643864" y="1586583"/>
                                </a:lnTo>
                                <a:cubicBezTo>
                                  <a:pt x="2648502" y="1580780"/>
                                  <a:pt x="2653140" y="1574975"/>
                                  <a:pt x="2662416" y="1565689"/>
                                </a:cubicBezTo>
                                <a:cubicBezTo>
                                  <a:pt x="2663866" y="1561917"/>
                                  <a:pt x="2664083" y="1559886"/>
                                  <a:pt x="2663286" y="1559232"/>
                                </a:cubicBezTo>
                                <a:close/>
                                <a:moveTo>
                                  <a:pt x="578699" y="1533094"/>
                                </a:moveTo>
                                <a:lnTo>
                                  <a:pt x="580995" y="1535891"/>
                                </a:lnTo>
                                <a:lnTo>
                                  <a:pt x="581111" y="1535508"/>
                                </a:lnTo>
                                <a:close/>
                                <a:moveTo>
                                  <a:pt x="407187" y="1506488"/>
                                </a:moveTo>
                                <a:cubicBezTo>
                                  <a:pt x="410664" y="1503006"/>
                                  <a:pt x="422259" y="1508810"/>
                                  <a:pt x="437334" y="1526222"/>
                                </a:cubicBezTo>
                                <a:lnTo>
                                  <a:pt x="438814" y="1527967"/>
                                </a:lnTo>
                                <a:lnTo>
                                  <a:pt x="452551" y="1531010"/>
                                </a:lnTo>
                                <a:cubicBezTo>
                                  <a:pt x="459653" y="1535798"/>
                                  <a:pt x="469219" y="1544795"/>
                                  <a:pt x="483712" y="1559884"/>
                                </a:cubicBezTo>
                                <a:cubicBezTo>
                                  <a:pt x="498787" y="1572654"/>
                                  <a:pt x="515020" y="1584262"/>
                                  <a:pt x="526615" y="1594708"/>
                                </a:cubicBezTo>
                                <a:cubicBezTo>
                                  <a:pt x="538210" y="1605156"/>
                                  <a:pt x="545167" y="1614442"/>
                                  <a:pt x="545167" y="1620245"/>
                                </a:cubicBezTo>
                                <a:cubicBezTo>
                                  <a:pt x="548645" y="1624889"/>
                                  <a:pt x="550964" y="1628372"/>
                                  <a:pt x="555602" y="1633015"/>
                                </a:cubicBezTo>
                                <a:cubicBezTo>
                                  <a:pt x="570676" y="1645783"/>
                                  <a:pt x="583430" y="1657391"/>
                                  <a:pt x="599663" y="1670160"/>
                                </a:cubicBezTo>
                                <a:cubicBezTo>
                                  <a:pt x="596185" y="1674803"/>
                                  <a:pt x="590387" y="1677125"/>
                                  <a:pt x="586909" y="1680606"/>
                                </a:cubicBezTo>
                                <a:lnTo>
                                  <a:pt x="545875" y="1634962"/>
                                </a:lnTo>
                                <a:lnTo>
                                  <a:pt x="544008" y="1635336"/>
                                </a:lnTo>
                                <a:lnTo>
                                  <a:pt x="582839" y="1678530"/>
                                </a:lnTo>
                                <a:lnTo>
                                  <a:pt x="586909" y="1680606"/>
                                </a:lnTo>
                                <a:cubicBezTo>
                                  <a:pt x="590388" y="1677125"/>
                                  <a:pt x="595026" y="1673642"/>
                                  <a:pt x="599664" y="1670160"/>
                                </a:cubicBezTo>
                                <a:cubicBezTo>
                                  <a:pt x="634449" y="1700340"/>
                                  <a:pt x="671553" y="1730521"/>
                                  <a:pt x="709816" y="1757218"/>
                                </a:cubicBezTo>
                                <a:cubicBezTo>
                                  <a:pt x="702859" y="1759540"/>
                                  <a:pt x="697062" y="1761862"/>
                                  <a:pt x="687786" y="1764183"/>
                                </a:cubicBezTo>
                                <a:cubicBezTo>
                                  <a:pt x="691264" y="1766505"/>
                                  <a:pt x="692424" y="1767666"/>
                                  <a:pt x="695902" y="1769988"/>
                                </a:cubicBezTo>
                                <a:cubicBezTo>
                                  <a:pt x="684307" y="1769988"/>
                                  <a:pt x="675031" y="1771148"/>
                                  <a:pt x="663436" y="1771148"/>
                                </a:cubicBezTo>
                                <a:cubicBezTo>
                                  <a:pt x="656479" y="1766505"/>
                                  <a:pt x="649522" y="1761862"/>
                                  <a:pt x="642565" y="1757218"/>
                                </a:cubicBezTo>
                                <a:cubicBezTo>
                                  <a:pt x="635608" y="1752575"/>
                                  <a:pt x="629811" y="1746772"/>
                                  <a:pt x="622854" y="1742129"/>
                                </a:cubicBezTo>
                                <a:cubicBezTo>
                                  <a:pt x="606621" y="1728199"/>
                                  <a:pt x="589228" y="1715430"/>
                                  <a:pt x="574155" y="1701501"/>
                                </a:cubicBezTo>
                                <a:cubicBezTo>
                                  <a:pt x="559081" y="1687571"/>
                                  <a:pt x="544008" y="1673642"/>
                                  <a:pt x="528934" y="1660874"/>
                                </a:cubicBezTo>
                                <a:cubicBezTo>
                                  <a:pt x="513861" y="1646944"/>
                                  <a:pt x="501106" y="1633015"/>
                                  <a:pt x="487192" y="1620245"/>
                                </a:cubicBezTo>
                                <a:cubicBezTo>
                                  <a:pt x="480235" y="1613281"/>
                                  <a:pt x="473278" y="1606316"/>
                                  <a:pt x="467481" y="1600513"/>
                                </a:cubicBezTo>
                                <a:cubicBezTo>
                                  <a:pt x="461683" y="1593548"/>
                                  <a:pt x="454726" y="1586583"/>
                                  <a:pt x="448929" y="1579618"/>
                                </a:cubicBezTo>
                                <a:cubicBezTo>
                                  <a:pt x="450088" y="1577297"/>
                                  <a:pt x="461683" y="1584262"/>
                                  <a:pt x="455886" y="1570332"/>
                                </a:cubicBezTo>
                                <a:cubicBezTo>
                                  <a:pt x="464002" y="1577297"/>
                                  <a:pt x="472119" y="1584262"/>
                                  <a:pt x="479076" y="1591226"/>
                                </a:cubicBezTo>
                                <a:cubicBezTo>
                                  <a:pt x="488352" y="1598191"/>
                                  <a:pt x="496468" y="1605156"/>
                                  <a:pt x="504585" y="1610959"/>
                                </a:cubicBezTo>
                                <a:cubicBezTo>
                                  <a:pt x="515020" y="1622567"/>
                                  <a:pt x="525456" y="1633015"/>
                                  <a:pt x="535891" y="1644623"/>
                                </a:cubicBezTo>
                                <a:lnTo>
                                  <a:pt x="538552" y="1646908"/>
                                </a:lnTo>
                                <a:lnTo>
                                  <a:pt x="504585" y="1610959"/>
                                </a:lnTo>
                                <a:cubicBezTo>
                                  <a:pt x="496468" y="1603994"/>
                                  <a:pt x="488352" y="1598191"/>
                                  <a:pt x="480235" y="1591226"/>
                                </a:cubicBezTo>
                                <a:cubicBezTo>
                                  <a:pt x="472119" y="1584262"/>
                                  <a:pt x="465162" y="1577297"/>
                                  <a:pt x="457045" y="1570332"/>
                                </a:cubicBezTo>
                                <a:cubicBezTo>
                                  <a:pt x="448929" y="1559884"/>
                                  <a:pt x="439653" y="1549438"/>
                                  <a:pt x="431535" y="1538990"/>
                                </a:cubicBezTo>
                                <a:cubicBezTo>
                                  <a:pt x="423420" y="1528544"/>
                                  <a:pt x="415302" y="1516936"/>
                                  <a:pt x="407187" y="1506488"/>
                                </a:cubicBezTo>
                                <a:close/>
                                <a:moveTo>
                                  <a:pt x="2961567" y="1321923"/>
                                </a:moveTo>
                                <a:lnTo>
                                  <a:pt x="2960979" y="1322176"/>
                                </a:lnTo>
                                <a:lnTo>
                                  <a:pt x="2948314" y="1352604"/>
                                </a:lnTo>
                                <a:close/>
                                <a:moveTo>
                                  <a:pt x="2949394" y="1176500"/>
                                </a:moveTo>
                                <a:lnTo>
                                  <a:pt x="2944751" y="1183214"/>
                                </a:lnTo>
                                <a:lnTo>
                                  <a:pt x="2933595" y="1197574"/>
                                </a:lnTo>
                                <a:lnTo>
                                  <a:pt x="2921802" y="1216400"/>
                                </a:lnTo>
                                <a:lnTo>
                                  <a:pt x="2918666" y="1220934"/>
                                </a:lnTo>
                                <a:cubicBezTo>
                                  <a:pt x="2912868" y="1230221"/>
                                  <a:pt x="2908230" y="1239507"/>
                                  <a:pt x="2903592" y="1248793"/>
                                </a:cubicBezTo>
                                <a:cubicBezTo>
                                  <a:pt x="2897795" y="1258079"/>
                                  <a:pt x="2893157" y="1266206"/>
                                  <a:pt x="2888519" y="1274330"/>
                                </a:cubicBezTo>
                                <a:cubicBezTo>
                                  <a:pt x="2876924" y="1290582"/>
                                  <a:pt x="2865329" y="1306833"/>
                                  <a:pt x="2852574" y="1321923"/>
                                </a:cubicBezTo>
                                <a:cubicBezTo>
                                  <a:pt x="2842139" y="1338174"/>
                                  <a:pt x="2832863" y="1353264"/>
                                  <a:pt x="2821268" y="1369515"/>
                                </a:cubicBezTo>
                                <a:cubicBezTo>
                                  <a:pt x="2811992" y="1382284"/>
                                  <a:pt x="2802716" y="1395052"/>
                                  <a:pt x="2793440" y="1407822"/>
                                </a:cubicBezTo>
                                <a:lnTo>
                                  <a:pt x="2791119" y="1409241"/>
                                </a:lnTo>
                                <a:lnTo>
                                  <a:pt x="2789220" y="1412058"/>
                                </a:lnTo>
                                <a:lnTo>
                                  <a:pt x="2792280" y="1410143"/>
                                </a:lnTo>
                                <a:cubicBezTo>
                                  <a:pt x="2801556" y="1397375"/>
                                  <a:pt x="2810832" y="1384606"/>
                                  <a:pt x="2820108" y="1371838"/>
                                </a:cubicBezTo>
                                <a:cubicBezTo>
                                  <a:pt x="2830544" y="1355587"/>
                                  <a:pt x="2840979" y="1340496"/>
                                  <a:pt x="2851415" y="1324245"/>
                                </a:cubicBezTo>
                                <a:cubicBezTo>
                                  <a:pt x="2864169" y="1309155"/>
                                  <a:pt x="2875764" y="1292904"/>
                                  <a:pt x="2887359" y="1276653"/>
                                </a:cubicBezTo>
                                <a:cubicBezTo>
                                  <a:pt x="2891997" y="1268527"/>
                                  <a:pt x="2897795" y="1260402"/>
                                  <a:pt x="2902433" y="1251116"/>
                                </a:cubicBezTo>
                                <a:cubicBezTo>
                                  <a:pt x="2907071" y="1241830"/>
                                  <a:pt x="2912868" y="1232543"/>
                                  <a:pt x="2917506" y="1223257"/>
                                </a:cubicBezTo>
                                <a:lnTo>
                                  <a:pt x="2921802" y="1216400"/>
                                </a:lnTo>
                                <a:lnTo>
                                  <a:pt x="2944751" y="1183214"/>
                                </a:lnTo>
                                <a:lnTo>
                                  <a:pt x="2948813" y="1177986"/>
                                </a:lnTo>
                                <a:close/>
                                <a:moveTo>
                                  <a:pt x="3069402" y="1160574"/>
                                </a:moveTo>
                                <a:cubicBezTo>
                                  <a:pt x="3065922" y="1175664"/>
                                  <a:pt x="3061284" y="1189594"/>
                                  <a:pt x="3054327" y="1205845"/>
                                </a:cubicBezTo>
                                <a:cubicBezTo>
                                  <a:pt x="3047370" y="1220935"/>
                                  <a:pt x="3039255" y="1237186"/>
                                  <a:pt x="3027660" y="1254598"/>
                                </a:cubicBezTo>
                                <a:cubicBezTo>
                                  <a:pt x="3018384" y="1273170"/>
                                  <a:pt x="3009108" y="1290583"/>
                                  <a:pt x="3000990" y="1304512"/>
                                </a:cubicBezTo>
                                <a:cubicBezTo>
                                  <a:pt x="2991714" y="1318442"/>
                                  <a:pt x="2983598" y="1328888"/>
                                  <a:pt x="2976641" y="1335853"/>
                                </a:cubicBezTo>
                                <a:lnTo>
                                  <a:pt x="2992874" y="1303351"/>
                                </a:lnTo>
                                <a:cubicBezTo>
                                  <a:pt x="2996352" y="1292904"/>
                                  <a:pt x="3002151" y="1282457"/>
                                  <a:pt x="3006789" y="1270849"/>
                                </a:cubicBezTo>
                                <a:cubicBezTo>
                                  <a:pt x="3011427" y="1263884"/>
                                  <a:pt x="3013746" y="1259241"/>
                                  <a:pt x="3017223" y="1253438"/>
                                </a:cubicBezTo>
                                <a:cubicBezTo>
                                  <a:pt x="3021861" y="1245311"/>
                                  <a:pt x="3026499" y="1238347"/>
                                  <a:pt x="3031137" y="1230222"/>
                                </a:cubicBezTo>
                                <a:cubicBezTo>
                                  <a:pt x="3035775" y="1222096"/>
                                  <a:pt x="3039255" y="1215131"/>
                                  <a:pt x="3043893" y="1207006"/>
                                </a:cubicBezTo>
                                <a:cubicBezTo>
                                  <a:pt x="3052008" y="1191915"/>
                                  <a:pt x="3061284" y="1176825"/>
                                  <a:pt x="3069402" y="1160574"/>
                                </a:cubicBezTo>
                                <a:close/>
                                <a:moveTo>
                                  <a:pt x="2994350" y="1061072"/>
                                </a:moveTo>
                                <a:lnTo>
                                  <a:pt x="2966205" y="1110660"/>
                                </a:lnTo>
                                <a:lnTo>
                                  <a:pt x="2965688" y="1111852"/>
                                </a:lnTo>
                                <a:lnTo>
                                  <a:pt x="2994033" y="1061907"/>
                                </a:lnTo>
                                <a:close/>
                                <a:moveTo>
                                  <a:pt x="3009786" y="948760"/>
                                </a:moveTo>
                                <a:lnTo>
                                  <a:pt x="2975959" y="1041284"/>
                                </a:lnTo>
                                <a:cubicBezTo>
                                  <a:pt x="2954836" y="1091279"/>
                                  <a:pt x="2931058" y="1139875"/>
                                  <a:pt x="2904801" y="1186897"/>
                                </a:cubicBezTo>
                                <a:lnTo>
                                  <a:pt x="2894382" y="1203387"/>
                                </a:lnTo>
                                <a:lnTo>
                                  <a:pt x="2894316" y="1203523"/>
                                </a:lnTo>
                                <a:cubicBezTo>
                                  <a:pt x="2889678" y="1215131"/>
                                  <a:pt x="2880402" y="1230222"/>
                                  <a:pt x="2869966" y="1245311"/>
                                </a:cubicBezTo>
                                <a:cubicBezTo>
                                  <a:pt x="2859531" y="1260402"/>
                                  <a:pt x="2850255" y="1276653"/>
                                  <a:pt x="2845617" y="1290583"/>
                                </a:cubicBezTo>
                                <a:cubicBezTo>
                                  <a:pt x="2837500" y="1301029"/>
                                  <a:pt x="2827065" y="1312637"/>
                                  <a:pt x="2817789" y="1325406"/>
                                </a:cubicBezTo>
                                <a:cubicBezTo>
                                  <a:pt x="2808513" y="1338174"/>
                                  <a:pt x="2800396" y="1352104"/>
                                  <a:pt x="2794599" y="1364873"/>
                                </a:cubicBezTo>
                                <a:cubicBezTo>
                                  <a:pt x="2760973" y="1411305"/>
                                  <a:pt x="2706477" y="1470504"/>
                                  <a:pt x="2657778" y="1519257"/>
                                </a:cubicBezTo>
                                <a:cubicBezTo>
                                  <a:pt x="2642704" y="1532027"/>
                                  <a:pt x="2627631" y="1544795"/>
                                  <a:pt x="2612557" y="1557564"/>
                                </a:cubicBezTo>
                                <a:lnTo>
                                  <a:pt x="2608218" y="1560865"/>
                                </a:lnTo>
                                <a:lnTo>
                                  <a:pt x="2606346" y="1562763"/>
                                </a:lnTo>
                                <a:lnTo>
                                  <a:pt x="2587437" y="1578195"/>
                                </a:lnTo>
                                <a:lnTo>
                                  <a:pt x="2571975" y="1595869"/>
                                </a:lnTo>
                                <a:cubicBezTo>
                                  <a:pt x="2553423" y="1610960"/>
                                  <a:pt x="2534871" y="1624890"/>
                                  <a:pt x="2515159" y="1638819"/>
                                </a:cubicBezTo>
                                <a:lnTo>
                                  <a:pt x="2506256" y="1644448"/>
                                </a:lnTo>
                                <a:lnTo>
                                  <a:pt x="2482076" y="1664184"/>
                                </a:lnTo>
                                <a:lnTo>
                                  <a:pt x="2478583" y="1666454"/>
                                </a:lnTo>
                                <a:lnTo>
                                  <a:pt x="2473417" y="1671321"/>
                                </a:lnTo>
                                <a:cubicBezTo>
                                  <a:pt x="2458344" y="1681768"/>
                                  <a:pt x="2443270" y="1692215"/>
                                  <a:pt x="2428197" y="1701502"/>
                                </a:cubicBezTo>
                                <a:cubicBezTo>
                                  <a:pt x="2413123" y="1710788"/>
                                  <a:pt x="2398050" y="1720074"/>
                                  <a:pt x="2382976" y="1729361"/>
                                </a:cubicBezTo>
                                <a:lnTo>
                                  <a:pt x="2377801" y="1731987"/>
                                </a:lnTo>
                                <a:lnTo>
                                  <a:pt x="2347181" y="1751896"/>
                                </a:lnTo>
                                <a:lnTo>
                                  <a:pt x="2337689" y="1756690"/>
                                </a:lnTo>
                                <a:lnTo>
                                  <a:pt x="2328480" y="1763023"/>
                                </a:lnTo>
                                <a:cubicBezTo>
                                  <a:pt x="2319204" y="1768828"/>
                                  <a:pt x="2308768" y="1774631"/>
                                  <a:pt x="2297172" y="1780435"/>
                                </a:cubicBezTo>
                                <a:lnTo>
                                  <a:pt x="2267923" y="1791919"/>
                                </a:lnTo>
                                <a:lnTo>
                                  <a:pt x="2202726" y="1824840"/>
                                </a:lnTo>
                                <a:cubicBezTo>
                                  <a:pt x="2153100" y="1846575"/>
                                  <a:pt x="2102056" y="1865671"/>
                                  <a:pt x="2049775" y="1881950"/>
                                </a:cubicBezTo>
                                <a:lnTo>
                                  <a:pt x="1943190" y="1909386"/>
                                </a:lnTo>
                                <a:lnTo>
                                  <a:pt x="2029328" y="1893031"/>
                                </a:lnTo>
                                <a:cubicBezTo>
                                  <a:pt x="2035125" y="1891870"/>
                                  <a:pt x="2039763" y="1890710"/>
                                  <a:pt x="2045561" y="1889548"/>
                                </a:cubicBezTo>
                                <a:cubicBezTo>
                                  <a:pt x="2058315" y="1879102"/>
                                  <a:pt x="2083824" y="1873297"/>
                                  <a:pt x="2097738" y="1870976"/>
                                </a:cubicBezTo>
                                <a:cubicBezTo>
                                  <a:pt x="2109333" y="1867494"/>
                                  <a:pt x="2120928" y="1864011"/>
                                  <a:pt x="2130204" y="1860529"/>
                                </a:cubicBezTo>
                                <a:cubicBezTo>
                                  <a:pt x="2144118" y="1847760"/>
                                  <a:pt x="2170787" y="1840795"/>
                                  <a:pt x="2182382" y="1833830"/>
                                </a:cubicBezTo>
                                <a:cubicBezTo>
                                  <a:pt x="2202093" y="1826866"/>
                                  <a:pt x="2221806" y="1819901"/>
                                  <a:pt x="2241516" y="1812936"/>
                                </a:cubicBezTo>
                                <a:lnTo>
                                  <a:pt x="2279403" y="1798062"/>
                                </a:lnTo>
                                <a:lnTo>
                                  <a:pt x="2296014" y="1788560"/>
                                </a:lnTo>
                                <a:lnTo>
                                  <a:pt x="2311085" y="1783918"/>
                                </a:lnTo>
                                <a:lnTo>
                                  <a:pt x="2331958" y="1772309"/>
                                </a:lnTo>
                                <a:lnTo>
                                  <a:pt x="2337442" y="1768494"/>
                                </a:lnTo>
                                <a:lnTo>
                                  <a:pt x="2351670" y="1754898"/>
                                </a:lnTo>
                                <a:cubicBezTo>
                                  <a:pt x="2360946" y="1749093"/>
                                  <a:pt x="2372541" y="1742129"/>
                                  <a:pt x="2382976" y="1736325"/>
                                </a:cubicBezTo>
                                <a:lnTo>
                                  <a:pt x="2418592" y="1718847"/>
                                </a:lnTo>
                                <a:lnTo>
                                  <a:pt x="2431675" y="1710787"/>
                                </a:lnTo>
                                <a:cubicBezTo>
                                  <a:pt x="2446749" y="1701501"/>
                                  <a:pt x="2461822" y="1691054"/>
                                  <a:pt x="2476896" y="1680606"/>
                                </a:cubicBezTo>
                                <a:cubicBezTo>
                                  <a:pt x="2480374" y="1673642"/>
                                  <a:pt x="2488491" y="1667838"/>
                                  <a:pt x="2496607" y="1662034"/>
                                </a:cubicBezTo>
                                <a:cubicBezTo>
                                  <a:pt x="2504724" y="1656230"/>
                                  <a:pt x="2512840" y="1650426"/>
                                  <a:pt x="2518638" y="1648104"/>
                                </a:cubicBezTo>
                                <a:cubicBezTo>
                                  <a:pt x="2537190" y="1634175"/>
                                  <a:pt x="2556901" y="1620245"/>
                                  <a:pt x="2575453" y="1605156"/>
                                </a:cubicBezTo>
                                <a:cubicBezTo>
                                  <a:pt x="2582410" y="1588905"/>
                                  <a:pt x="2604441" y="1574975"/>
                                  <a:pt x="2616036" y="1566849"/>
                                </a:cubicBezTo>
                                <a:cubicBezTo>
                                  <a:pt x="2631109" y="1554081"/>
                                  <a:pt x="2646183" y="1541312"/>
                                  <a:pt x="2661256" y="1528544"/>
                                </a:cubicBezTo>
                                <a:cubicBezTo>
                                  <a:pt x="2709955" y="1479791"/>
                                  <a:pt x="2764452" y="1420590"/>
                                  <a:pt x="2798077" y="1374158"/>
                                </a:cubicBezTo>
                                <a:lnTo>
                                  <a:pt x="2816907" y="1342113"/>
                                </a:lnTo>
                                <a:lnTo>
                                  <a:pt x="2817789" y="1339335"/>
                                </a:lnTo>
                                <a:cubicBezTo>
                                  <a:pt x="2827065" y="1325405"/>
                                  <a:pt x="2838660" y="1309154"/>
                                  <a:pt x="2847936" y="1292903"/>
                                </a:cubicBezTo>
                                <a:cubicBezTo>
                                  <a:pt x="2851415" y="1288260"/>
                                  <a:pt x="2853734" y="1283617"/>
                                  <a:pt x="2857212" y="1278974"/>
                                </a:cubicBezTo>
                                <a:lnTo>
                                  <a:pt x="2869546" y="1261848"/>
                                </a:lnTo>
                                <a:lnTo>
                                  <a:pt x="2873445" y="1254598"/>
                                </a:lnTo>
                                <a:cubicBezTo>
                                  <a:pt x="2883880" y="1239507"/>
                                  <a:pt x="2891997" y="1224417"/>
                                  <a:pt x="2897794" y="1212809"/>
                                </a:cubicBezTo>
                                <a:cubicBezTo>
                                  <a:pt x="2916346" y="1180307"/>
                                  <a:pt x="2930260" y="1147805"/>
                                  <a:pt x="2945334" y="1114142"/>
                                </a:cubicBezTo>
                                <a:cubicBezTo>
                                  <a:pt x="2959248" y="1080479"/>
                                  <a:pt x="2974321" y="1046816"/>
                                  <a:pt x="2991714" y="1008511"/>
                                </a:cubicBezTo>
                                <a:cubicBezTo>
                                  <a:pt x="2993454" y="998064"/>
                                  <a:pt x="3000411" y="980362"/>
                                  <a:pt x="3005339" y="965561"/>
                                </a:cubicBezTo>
                                <a:close/>
                                <a:moveTo>
                                  <a:pt x="3147604" y="777205"/>
                                </a:moveTo>
                                <a:lnTo>
                                  <a:pt x="3147187" y="779258"/>
                                </a:lnTo>
                                <a:lnTo>
                                  <a:pt x="3150565" y="783318"/>
                                </a:lnTo>
                                <a:cubicBezTo>
                                  <a:pt x="3154045" y="786801"/>
                                  <a:pt x="3157522" y="791444"/>
                                  <a:pt x="3161002" y="794925"/>
                                </a:cubicBezTo>
                                <a:cubicBezTo>
                                  <a:pt x="3163321" y="792604"/>
                                  <a:pt x="3165640" y="790282"/>
                                  <a:pt x="3167959" y="790282"/>
                                </a:cubicBezTo>
                                <a:lnTo>
                                  <a:pt x="3168134" y="789391"/>
                                </a:lnTo>
                                <a:lnTo>
                                  <a:pt x="3163321" y="792604"/>
                                </a:lnTo>
                                <a:cubicBezTo>
                                  <a:pt x="3158683" y="790282"/>
                                  <a:pt x="3155205" y="785639"/>
                                  <a:pt x="3151726" y="782156"/>
                                </a:cubicBezTo>
                                <a:close/>
                                <a:moveTo>
                                  <a:pt x="3137269" y="645343"/>
                                </a:moveTo>
                                <a:lnTo>
                                  <a:pt x="3136459" y="645388"/>
                                </a:lnTo>
                                <a:lnTo>
                                  <a:pt x="3134992" y="645470"/>
                                </a:lnTo>
                                <a:lnTo>
                                  <a:pt x="3135493" y="650988"/>
                                </a:lnTo>
                                <a:cubicBezTo>
                                  <a:pt x="3135493" y="661435"/>
                                  <a:pt x="3135493" y="669560"/>
                                  <a:pt x="3134334" y="680008"/>
                                </a:cubicBezTo>
                                <a:cubicBezTo>
                                  <a:pt x="3133174" y="685811"/>
                                  <a:pt x="3132015" y="690455"/>
                                  <a:pt x="3129696" y="697419"/>
                                </a:cubicBezTo>
                                <a:cubicBezTo>
                                  <a:pt x="3120420" y="712510"/>
                                  <a:pt x="3111144" y="727600"/>
                                  <a:pt x="3101868" y="741529"/>
                                </a:cubicBezTo>
                                <a:cubicBezTo>
                                  <a:pt x="3099549" y="755459"/>
                                  <a:pt x="3098389" y="767067"/>
                                  <a:pt x="3094911" y="779836"/>
                                </a:cubicBezTo>
                                <a:lnTo>
                                  <a:pt x="3087954" y="792604"/>
                                </a:lnTo>
                                <a:cubicBezTo>
                                  <a:pt x="3084474" y="811176"/>
                                  <a:pt x="3080997" y="828589"/>
                                  <a:pt x="3076359" y="848322"/>
                                </a:cubicBezTo>
                                <a:cubicBezTo>
                                  <a:pt x="3071721" y="863413"/>
                                  <a:pt x="3068241" y="877342"/>
                                  <a:pt x="3063603" y="892432"/>
                                </a:cubicBezTo>
                                <a:cubicBezTo>
                                  <a:pt x="3058965" y="907523"/>
                                  <a:pt x="3055488" y="921452"/>
                                  <a:pt x="3049689" y="935381"/>
                                </a:cubicBezTo>
                                <a:cubicBezTo>
                                  <a:pt x="3047370" y="946989"/>
                                  <a:pt x="3045051" y="957436"/>
                                  <a:pt x="3041574" y="969044"/>
                                </a:cubicBezTo>
                                <a:cubicBezTo>
                                  <a:pt x="3039255" y="980652"/>
                                  <a:pt x="3036936" y="992259"/>
                                  <a:pt x="3032298" y="1003867"/>
                                </a:cubicBezTo>
                                <a:lnTo>
                                  <a:pt x="3039695" y="992347"/>
                                </a:lnTo>
                                <a:lnTo>
                                  <a:pt x="3046212" y="967882"/>
                                </a:lnTo>
                                <a:cubicBezTo>
                                  <a:pt x="3047370" y="955114"/>
                                  <a:pt x="3049689" y="944667"/>
                                  <a:pt x="3052008" y="933059"/>
                                </a:cubicBezTo>
                                <a:cubicBezTo>
                                  <a:pt x="3056646" y="919129"/>
                                  <a:pt x="3061284" y="904040"/>
                                  <a:pt x="3065922" y="890110"/>
                                </a:cubicBezTo>
                                <a:cubicBezTo>
                                  <a:pt x="3070560" y="875019"/>
                                  <a:pt x="3074040" y="861090"/>
                                  <a:pt x="3078678" y="846000"/>
                                </a:cubicBezTo>
                                <a:cubicBezTo>
                                  <a:pt x="3083316" y="827428"/>
                                  <a:pt x="3085635" y="810015"/>
                                  <a:pt x="3090273" y="790282"/>
                                </a:cubicBezTo>
                                <a:lnTo>
                                  <a:pt x="3097230" y="777513"/>
                                </a:lnTo>
                                <a:cubicBezTo>
                                  <a:pt x="3100708" y="764745"/>
                                  <a:pt x="3101868" y="753137"/>
                                  <a:pt x="3104187" y="739208"/>
                                </a:cubicBezTo>
                                <a:cubicBezTo>
                                  <a:pt x="3113463" y="724117"/>
                                  <a:pt x="3122739" y="710187"/>
                                  <a:pt x="3132015" y="695098"/>
                                </a:cubicBezTo>
                                <a:cubicBezTo>
                                  <a:pt x="3126217" y="725278"/>
                                  <a:pt x="3120420" y="754297"/>
                                  <a:pt x="3113463" y="784478"/>
                                </a:cubicBezTo>
                                <a:cubicBezTo>
                                  <a:pt x="3111144" y="812337"/>
                                  <a:pt x="3094911" y="850643"/>
                                  <a:pt x="3099549" y="858768"/>
                                </a:cubicBezTo>
                                <a:cubicBezTo>
                                  <a:pt x="3089112" y="891270"/>
                                  <a:pt x="3079836" y="922612"/>
                                  <a:pt x="3068241" y="953953"/>
                                </a:cubicBezTo>
                                <a:lnTo>
                                  <a:pt x="3062048" y="963597"/>
                                </a:lnTo>
                                <a:lnTo>
                                  <a:pt x="3059400" y="978040"/>
                                </a:lnTo>
                                <a:cubicBezTo>
                                  <a:pt x="3058096" y="985586"/>
                                  <a:pt x="3056067" y="993421"/>
                                  <a:pt x="3050850" y="1002707"/>
                                </a:cubicBezTo>
                                <a:cubicBezTo>
                                  <a:pt x="3034617" y="1025923"/>
                                  <a:pt x="3026499" y="1049139"/>
                                  <a:pt x="3018384" y="1073515"/>
                                </a:cubicBezTo>
                                <a:cubicBezTo>
                                  <a:pt x="3013746" y="1085123"/>
                                  <a:pt x="3009108" y="1097892"/>
                                  <a:pt x="3003309" y="1110660"/>
                                </a:cubicBezTo>
                                <a:cubicBezTo>
                                  <a:pt x="3000990" y="1117625"/>
                                  <a:pt x="2997513" y="1123429"/>
                                  <a:pt x="2994033" y="1130394"/>
                                </a:cubicBezTo>
                                <a:cubicBezTo>
                                  <a:pt x="2990555" y="1137359"/>
                                  <a:pt x="2987076" y="1144323"/>
                                  <a:pt x="2982438" y="1151288"/>
                                </a:cubicBezTo>
                                <a:cubicBezTo>
                                  <a:pt x="2972003" y="1169861"/>
                                  <a:pt x="2961567" y="1189594"/>
                                  <a:pt x="2951132" y="1207006"/>
                                </a:cubicBezTo>
                                <a:cubicBezTo>
                                  <a:pt x="2943015" y="1227900"/>
                                  <a:pt x="2929101" y="1241830"/>
                                  <a:pt x="2917506" y="1261562"/>
                                </a:cubicBezTo>
                                <a:cubicBezTo>
                                  <a:pt x="2908230" y="1283618"/>
                                  <a:pt x="2891997" y="1310316"/>
                                  <a:pt x="2874605" y="1334693"/>
                                </a:cubicBezTo>
                                <a:cubicBezTo>
                                  <a:pt x="2857212" y="1359069"/>
                                  <a:pt x="2839820" y="1384606"/>
                                  <a:pt x="2827065" y="1406662"/>
                                </a:cubicBezTo>
                                <a:cubicBezTo>
                                  <a:pt x="2816630" y="1420591"/>
                                  <a:pt x="2806194" y="1434520"/>
                                  <a:pt x="2795759" y="1447289"/>
                                </a:cubicBezTo>
                                <a:cubicBezTo>
                                  <a:pt x="2784164" y="1460058"/>
                                  <a:pt x="2773728" y="1472826"/>
                                  <a:pt x="2762133" y="1486755"/>
                                </a:cubicBezTo>
                                <a:cubicBezTo>
                                  <a:pt x="2758655" y="1492560"/>
                                  <a:pt x="2754017" y="1497203"/>
                                  <a:pt x="2750538" y="1503006"/>
                                </a:cubicBezTo>
                                <a:cubicBezTo>
                                  <a:pt x="2745900" y="1508811"/>
                                  <a:pt x="2742422" y="1513454"/>
                                  <a:pt x="2737784" y="1519257"/>
                                </a:cubicBezTo>
                                <a:cubicBezTo>
                                  <a:pt x="2730827" y="1525062"/>
                                  <a:pt x="2723870" y="1530865"/>
                                  <a:pt x="2718072" y="1535508"/>
                                </a:cubicBezTo>
                                <a:lnTo>
                                  <a:pt x="2685834" y="1571242"/>
                                </a:lnTo>
                                <a:lnTo>
                                  <a:pt x="2686765" y="1574975"/>
                                </a:lnTo>
                                <a:cubicBezTo>
                                  <a:pt x="2672851" y="1590066"/>
                                  <a:pt x="2663575" y="1600513"/>
                                  <a:pt x="2653140" y="1609799"/>
                                </a:cubicBezTo>
                                <a:cubicBezTo>
                                  <a:pt x="2641545" y="1617925"/>
                                  <a:pt x="2628790" y="1626050"/>
                                  <a:pt x="2617195" y="1635336"/>
                                </a:cubicBezTo>
                                <a:lnTo>
                                  <a:pt x="2588208" y="1658552"/>
                                </a:lnTo>
                                <a:lnTo>
                                  <a:pt x="2560748" y="1678642"/>
                                </a:lnTo>
                                <a:lnTo>
                                  <a:pt x="2565018" y="1678286"/>
                                </a:lnTo>
                                <a:lnTo>
                                  <a:pt x="2595165" y="1656230"/>
                                </a:lnTo>
                                <a:lnTo>
                                  <a:pt x="2624153" y="1633015"/>
                                </a:lnTo>
                                <a:cubicBezTo>
                                  <a:pt x="2635748" y="1624890"/>
                                  <a:pt x="2648502" y="1616764"/>
                                  <a:pt x="2660097" y="1607477"/>
                                </a:cubicBezTo>
                                <a:cubicBezTo>
                                  <a:pt x="2669373" y="1598191"/>
                                  <a:pt x="2679809" y="1587745"/>
                                  <a:pt x="2693723" y="1572654"/>
                                </a:cubicBezTo>
                                <a:cubicBezTo>
                                  <a:pt x="2693723" y="1571493"/>
                                  <a:pt x="2693723" y="1570332"/>
                                  <a:pt x="2692563" y="1568011"/>
                                </a:cubicBezTo>
                                <a:cubicBezTo>
                                  <a:pt x="2704158" y="1556403"/>
                                  <a:pt x="2714594" y="1544795"/>
                                  <a:pt x="2725029" y="1532027"/>
                                </a:cubicBezTo>
                                <a:cubicBezTo>
                                  <a:pt x="2730827" y="1527384"/>
                                  <a:pt x="2737784" y="1521579"/>
                                  <a:pt x="2744741" y="1515776"/>
                                </a:cubicBezTo>
                                <a:cubicBezTo>
                                  <a:pt x="2748219" y="1511133"/>
                                  <a:pt x="2752857" y="1505328"/>
                                  <a:pt x="2757495" y="1499525"/>
                                </a:cubicBezTo>
                                <a:cubicBezTo>
                                  <a:pt x="2760974" y="1493720"/>
                                  <a:pt x="2765612" y="1487917"/>
                                  <a:pt x="2769090" y="1483274"/>
                                </a:cubicBezTo>
                                <a:cubicBezTo>
                                  <a:pt x="2780685" y="1470504"/>
                                  <a:pt x="2791121" y="1456575"/>
                                  <a:pt x="2802716" y="1443807"/>
                                </a:cubicBezTo>
                                <a:cubicBezTo>
                                  <a:pt x="2813151" y="1431038"/>
                                  <a:pt x="2823587" y="1417108"/>
                                  <a:pt x="2834022" y="1403179"/>
                                </a:cubicBezTo>
                                <a:cubicBezTo>
                                  <a:pt x="2846777" y="1381124"/>
                                  <a:pt x="2864169" y="1355587"/>
                                  <a:pt x="2881562" y="1331210"/>
                                </a:cubicBezTo>
                                <a:cubicBezTo>
                                  <a:pt x="2898954" y="1305672"/>
                                  <a:pt x="2915187" y="1280135"/>
                                  <a:pt x="2924463" y="1258081"/>
                                </a:cubicBezTo>
                                <a:cubicBezTo>
                                  <a:pt x="2936058" y="1238347"/>
                                  <a:pt x="2949972" y="1224417"/>
                                  <a:pt x="2958089" y="1203523"/>
                                </a:cubicBezTo>
                                <a:cubicBezTo>
                                  <a:pt x="2968524" y="1186112"/>
                                  <a:pt x="2978960" y="1165218"/>
                                  <a:pt x="2989395" y="1147805"/>
                                </a:cubicBezTo>
                                <a:cubicBezTo>
                                  <a:pt x="2994033" y="1140840"/>
                                  <a:pt x="2997513" y="1133876"/>
                                  <a:pt x="3000990" y="1126911"/>
                                </a:cubicBezTo>
                                <a:cubicBezTo>
                                  <a:pt x="3004470" y="1119946"/>
                                  <a:pt x="3006789" y="1112982"/>
                                  <a:pt x="3010266" y="1107178"/>
                                </a:cubicBezTo>
                                <a:cubicBezTo>
                                  <a:pt x="3016065" y="1094409"/>
                                  <a:pt x="3020703" y="1081641"/>
                                  <a:pt x="3025341" y="1070033"/>
                                </a:cubicBezTo>
                                <a:cubicBezTo>
                                  <a:pt x="3034617" y="1045656"/>
                                  <a:pt x="3042732" y="1022440"/>
                                  <a:pt x="3057807" y="999224"/>
                                </a:cubicBezTo>
                                <a:cubicBezTo>
                                  <a:pt x="3068241" y="980652"/>
                                  <a:pt x="3065922" y="966722"/>
                                  <a:pt x="3070560" y="951632"/>
                                </a:cubicBezTo>
                                <a:cubicBezTo>
                                  <a:pt x="3083316" y="920291"/>
                                  <a:pt x="3091431" y="888950"/>
                                  <a:pt x="3101868" y="856448"/>
                                </a:cubicBezTo>
                                <a:cubicBezTo>
                                  <a:pt x="3097230" y="847162"/>
                                  <a:pt x="3113463" y="810016"/>
                                  <a:pt x="3115782" y="782157"/>
                                </a:cubicBezTo>
                                <a:cubicBezTo>
                                  <a:pt x="3122739" y="753137"/>
                                  <a:pt x="3128536" y="722957"/>
                                  <a:pt x="3134334" y="692776"/>
                                </a:cubicBezTo>
                                <a:lnTo>
                                  <a:pt x="3138516" y="677076"/>
                                </a:lnTo>
                                <a:lnTo>
                                  <a:pt x="3135493" y="676525"/>
                                </a:lnTo>
                                <a:cubicBezTo>
                                  <a:pt x="3136651" y="667239"/>
                                  <a:pt x="3136651" y="659114"/>
                                  <a:pt x="3136651" y="647506"/>
                                </a:cubicBezTo>
                                <a:close/>
                                <a:moveTo>
                                  <a:pt x="3162160" y="620807"/>
                                </a:moveTo>
                                <a:lnTo>
                                  <a:pt x="3148658" y="677128"/>
                                </a:lnTo>
                                <a:lnTo>
                                  <a:pt x="3148659" y="677128"/>
                                </a:lnTo>
                                <a:lnTo>
                                  <a:pt x="3162162" y="620808"/>
                                </a:lnTo>
                                <a:close/>
                                <a:moveTo>
                                  <a:pt x="3172597" y="609199"/>
                                </a:moveTo>
                                <a:cubicBezTo>
                                  <a:pt x="3170278" y="613842"/>
                                  <a:pt x="3167959" y="617325"/>
                                  <a:pt x="3165640" y="624290"/>
                                </a:cubicBezTo>
                                <a:lnTo>
                                  <a:pt x="3164045" y="655921"/>
                                </a:lnTo>
                                <a:cubicBezTo>
                                  <a:pt x="3163901" y="664917"/>
                                  <a:pt x="3163901" y="673623"/>
                                  <a:pt x="3163321" y="685811"/>
                                </a:cubicBezTo>
                                <a:lnTo>
                                  <a:pt x="3151726" y="721530"/>
                                </a:lnTo>
                                <a:lnTo>
                                  <a:pt x="3151726" y="725610"/>
                                </a:lnTo>
                                <a:lnTo>
                                  <a:pt x="3165640" y="685811"/>
                                </a:lnTo>
                                <a:cubicBezTo>
                                  <a:pt x="3166800" y="661434"/>
                                  <a:pt x="3165640" y="650988"/>
                                  <a:pt x="3167959" y="624289"/>
                                </a:cubicBezTo>
                                <a:lnTo>
                                  <a:pt x="3173365" y="612564"/>
                                </a:lnTo>
                                <a:close/>
                                <a:moveTo>
                                  <a:pt x="3122737" y="559285"/>
                                </a:moveTo>
                                <a:lnTo>
                                  <a:pt x="3115139" y="577265"/>
                                </a:lnTo>
                                <a:lnTo>
                                  <a:pt x="3112303" y="603396"/>
                                </a:lnTo>
                                <a:lnTo>
                                  <a:pt x="3108644" y="591189"/>
                                </a:lnTo>
                                <a:lnTo>
                                  <a:pt x="3107307" y="592912"/>
                                </a:lnTo>
                                <a:lnTo>
                                  <a:pt x="3111144" y="605718"/>
                                </a:lnTo>
                                <a:cubicBezTo>
                                  <a:pt x="3109984" y="611521"/>
                                  <a:pt x="3109984" y="617325"/>
                                  <a:pt x="3108825" y="624290"/>
                                </a:cubicBezTo>
                                <a:cubicBezTo>
                                  <a:pt x="3111144" y="627772"/>
                                  <a:pt x="3112303" y="633576"/>
                                  <a:pt x="3113463" y="639380"/>
                                </a:cubicBezTo>
                                <a:lnTo>
                                  <a:pt x="3117057" y="639180"/>
                                </a:lnTo>
                                <a:lnTo>
                                  <a:pt x="3114622" y="631254"/>
                                </a:lnTo>
                                <a:cubicBezTo>
                                  <a:pt x="3115780" y="624289"/>
                                  <a:pt x="3115780" y="618486"/>
                                  <a:pt x="3116941" y="612681"/>
                                </a:cubicBezTo>
                                <a:cubicBezTo>
                                  <a:pt x="3119260" y="596430"/>
                                  <a:pt x="3120418" y="577857"/>
                                  <a:pt x="3122737" y="559285"/>
                                </a:cubicBezTo>
                                <a:close/>
                                <a:moveTo>
                                  <a:pt x="3220137" y="527944"/>
                                </a:moveTo>
                                <a:cubicBezTo>
                                  <a:pt x="3221296" y="529104"/>
                                  <a:pt x="3221296" y="529104"/>
                                  <a:pt x="3222456" y="529104"/>
                                </a:cubicBezTo>
                                <a:cubicBezTo>
                                  <a:pt x="3222456" y="548838"/>
                                  <a:pt x="3221296" y="565089"/>
                                  <a:pt x="3221296" y="577857"/>
                                </a:cubicBezTo>
                                <a:cubicBezTo>
                                  <a:pt x="3221296" y="590627"/>
                                  <a:pt x="3222456" y="601073"/>
                                  <a:pt x="3222456" y="611521"/>
                                </a:cubicBezTo>
                                <a:cubicBezTo>
                                  <a:pt x="3223615" y="631254"/>
                                  <a:pt x="3222456" y="646345"/>
                                  <a:pt x="3218977" y="673042"/>
                                </a:cubicBezTo>
                                <a:cubicBezTo>
                                  <a:pt x="3220137" y="680007"/>
                                  <a:pt x="3217818" y="691615"/>
                                  <a:pt x="3215499" y="707866"/>
                                </a:cubicBezTo>
                                <a:cubicBezTo>
                                  <a:pt x="3212020" y="722957"/>
                                  <a:pt x="3208542" y="741529"/>
                                  <a:pt x="3205063" y="758940"/>
                                </a:cubicBezTo>
                                <a:cubicBezTo>
                                  <a:pt x="3203904" y="772870"/>
                                  <a:pt x="3203904" y="787961"/>
                                  <a:pt x="3201585" y="801890"/>
                                </a:cubicBezTo>
                                <a:cubicBezTo>
                                  <a:pt x="3193468" y="827428"/>
                                  <a:pt x="3192309" y="848322"/>
                                  <a:pt x="3184192" y="880824"/>
                                </a:cubicBezTo>
                                <a:cubicBezTo>
                                  <a:pt x="3178395" y="904040"/>
                                  <a:pt x="3173757" y="927255"/>
                                  <a:pt x="3167959" y="949310"/>
                                </a:cubicBezTo>
                                <a:cubicBezTo>
                                  <a:pt x="3154045" y="963239"/>
                                  <a:pt x="3155205" y="942345"/>
                                  <a:pt x="3138972" y="962079"/>
                                </a:cubicBezTo>
                                <a:cubicBezTo>
                                  <a:pt x="3138972" y="960918"/>
                                  <a:pt x="3140131" y="956274"/>
                                  <a:pt x="3141291" y="955114"/>
                                </a:cubicBezTo>
                                <a:cubicBezTo>
                                  <a:pt x="3142450" y="936542"/>
                                  <a:pt x="3137812" y="933060"/>
                                  <a:pt x="3145929" y="906361"/>
                                </a:cubicBezTo>
                                <a:cubicBezTo>
                                  <a:pt x="3151726" y="890110"/>
                                  <a:pt x="3158683" y="872699"/>
                                  <a:pt x="3163321" y="855286"/>
                                </a:cubicBezTo>
                                <a:lnTo>
                                  <a:pt x="3177235" y="847162"/>
                                </a:lnTo>
                                <a:lnTo>
                                  <a:pt x="3177235" y="847160"/>
                                </a:lnTo>
                                <a:cubicBezTo>
                                  <a:pt x="3187671" y="800729"/>
                                  <a:pt x="3184192" y="790282"/>
                                  <a:pt x="3192309" y="758940"/>
                                </a:cubicBezTo>
                                <a:cubicBezTo>
                                  <a:pt x="3194628" y="745011"/>
                                  <a:pt x="3198106" y="731081"/>
                                  <a:pt x="3200425" y="717152"/>
                                </a:cubicBezTo>
                                <a:cubicBezTo>
                                  <a:pt x="3202744" y="703223"/>
                                  <a:pt x="3205063" y="688133"/>
                                  <a:pt x="3207382" y="674203"/>
                                </a:cubicBezTo>
                                <a:cubicBezTo>
                                  <a:pt x="3209701" y="660274"/>
                                  <a:pt x="3210861" y="646345"/>
                                  <a:pt x="3213180" y="633575"/>
                                </a:cubicBezTo>
                                <a:cubicBezTo>
                                  <a:pt x="3214339" y="620807"/>
                                  <a:pt x="3215499" y="608038"/>
                                  <a:pt x="3215499" y="595270"/>
                                </a:cubicBezTo>
                                <a:cubicBezTo>
                                  <a:pt x="3214339" y="585984"/>
                                  <a:pt x="3215499" y="574376"/>
                                  <a:pt x="3216658" y="562768"/>
                                </a:cubicBezTo>
                                <a:cubicBezTo>
                                  <a:pt x="3217818" y="556963"/>
                                  <a:pt x="3217818" y="551160"/>
                                  <a:pt x="3218977" y="545355"/>
                                </a:cubicBezTo>
                                <a:cubicBezTo>
                                  <a:pt x="3218977" y="539552"/>
                                  <a:pt x="3220137" y="533747"/>
                                  <a:pt x="3220137" y="527944"/>
                                </a:cubicBezTo>
                                <a:close/>
                                <a:moveTo>
                                  <a:pt x="91834" y="0"/>
                                </a:moveTo>
                                <a:lnTo>
                                  <a:pt x="155049" y="0"/>
                                </a:lnTo>
                                <a:lnTo>
                                  <a:pt x="141660" y="39253"/>
                                </a:lnTo>
                                <a:cubicBezTo>
                                  <a:pt x="137022" y="55504"/>
                                  <a:pt x="131224" y="70593"/>
                                  <a:pt x="126586" y="86845"/>
                                </a:cubicBezTo>
                                <a:cubicBezTo>
                                  <a:pt x="120789" y="111222"/>
                                  <a:pt x="116151" y="133276"/>
                                  <a:pt x="110353" y="156492"/>
                                </a:cubicBezTo>
                                <a:cubicBezTo>
                                  <a:pt x="106875" y="178547"/>
                                  <a:pt x="104556" y="199442"/>
                                  <a:pt x="101077" y="220336"/>
                                </a:cubicBezTo>
                                <a:cubicBezTo>
                                  <a:pt x="97599" y="241230"/>
                                  <a:pt x="96439" y="263284"/>
                                  <a:pt x="95280" y="284179"/>
                                </a:cubicBezTo>
                                <a:cubicBezTo>
                                  <a:pt x="98758" y="267928"/>
                                  <a:pt x="101077" y="252838"/>
                                  <a:pt x="103396" y="240069"/>
                                </a:cubicBezTo>
                                <a:lnTo>
                                  <a:pt x="104148" y="236428"/>
                                </a:lnTo>
                                <a:lnTo>
                                  <a:pt x="105715" y="219174"/>
                                </a:lnTo>
                                <a:cubicBezTo>
                                  <a:pt x="109194" y="198280"/>
                                  <a:pt x="111513" y="176226"/>
                                  <a:pt x="114991" y="155332"/>
                                </a:cubicBezTo>
                                <a:lnTo>
                                  <a:pt x="117896" y="156302"/>
                                </a:lnTo>
                                <a:lnTo>
                                  <a:pt x="118148" y="155223"/>
                                </a:lnTo>
                                <a:lnTo>
                                  <a:pt x="114992" y="154170"/>
                                </a:lnTo>
                                <a:cubicBezTo>
                                  <a:pt x="120789" y="129793"/>
                                  <a:pt x="125427" y="107739"/>
                                  <a:pt x="131225" y="84523"/>
                                </a:cubicBezTo>
                                <a:cubicBezTo>
                                  <a:pt x="135863" y="68272"/>
                                  <a:pt x="140501" y="52021"/>
                                  <a:pt x="146298" y="36930"/>
                                </a:cubicBezTo>
                                <a:lnTo>
                                  <a:pt x="158895" y="0"/>
                                </a:lnTo>
                                <a:lnTo>
                                  <a:pt x="183697" y="0"/>
                                </a:lnTo>
                                <a:lnTo>
                                  <a:pt x="170213" y="37511"/>
                                </a:lnTo>
                                <a:cubicBezTo>
                                  <a:pt x="164270" y="54923"/>
                                  <a:pt x="159632" y="71754"/>
                                  <a:pt x="159052" y="86845"/>
                                </a:cubicBezTo>
                                <a:cubicBezTo>
                                  <a:pt x="152095" y="110060"/>
                                  <a:pt x="145138" y="133276"/>
                                  <a:pt x="139341" y="156492"/>
                                </a:cubicBezTo>
                                <a:cubicBezTo>
                                  <a:pt x="135862" y="173904"/>
                                  <a:pt x="133543" y="191315"/>
                                  <a:pt x="130065" y="208728"/>
                                </a:cubicBezTo>
                                <a:lnTo>
                                  <a:pt x="125427" y="235425"/>
                                </a:lnTo>
                                <a:cubicBezTo>
                                  <a:pt x="124267" y="244712"/>
                                  <a:pt x="123108" y="252838"/>
                                  <a:pt x="121948" y="262124"/>
                                </a:cubicBezTo>
                                <a:cubicBezTo>
                                  <a:pt x="118470" y="286500"/>
                                  <a:pt x="113832" y="309716"/>
                                  <a:pt x="111513" y="334093"/>
                                </a:cubicBezTo>
                                <a:cubicBezTo>
                                  <a:pt x="110353" y="349183"/>
                                  <a:pt x="109194" y="361952"/>
                                  <a:pt x="108034" y="378203"/>
                                </a:cubicBezTo>
                                <a:cubicBezTo>
                                  <a:pt x="109194" y="389811"/>
                                  <a:pt x="111513" y="401419"/>
                                  <a:pt x="113832" y="424635"/>
                                </a:cubicBezTo>
                                <a:lnTo>
                                  <a:pt x="116549" y="399335"/>
                                </a:lnTo>
                                <a:lnTo>
                                  <a:pt x="116151" y="390971"/>
                                </a:lnTo>
                                <a:cubicBezTo>
                                  <a:pt x="117310" y="374720"/>
                                  <a:pt x="119629" y="357308"/>
                                  <a:pt x="120789" y="342218"/>
                                </a:cubicBezTo>
                                <a:cubicBezTo>
                                  <a:pt x="123108" y="317841"/>
                                  <a:pt x="127746" y="294625"/>
                                  <a:pt x="131224" y="270249"/>
                                </a:cubicBezTo>
                                <a:lnTo>
                                  <a:pt x="139501" y="260306"/>
                                </a:lnTo>
                                <a:lnTo>
                                  <a:pt x="151519" y="179786"/>
                                </a:lnTo>
                                <a:lnTo>
                                  <a:pt x="150936" y="165778"/>
                                </a:lnTo>
                                <a:lnTo>
                                  <a:pt x="162391" y="132903"/>
                                </a:lnTo>
                                <a:lnTo>
                                  <a:pt x="169207" y="105300"/>
                                </a:lnTo>
                                <a:lnTo>
                                  <a:pt x="167169" y="110060"/>
                                </a:lnTo>
                                <a:cubicBezTo>
                                  <a:pt x="164850" y="108900"/>
                                  <a:pt x="162531" y="107739"/>
                                  <a:pt x="160212" y="107739"/>
                                </a:cubicBezTo>
                                <a:cubicBezTo>
                                  <a:pt x="154414" y="122830"/>
                                  <a:pt x="148617" y="140241"/>
                                  <a:pt x="142819" y="157653"/>
                                </a:cubicBezTo>
                                <a:cubicBezTo>
                                  <a:pt x="142819" y="165778"/>
                                  <a:pt x="142819" y="175064"/>
                                  <a:pt x="143979" y="185512"/>
                                </a:cubicBezTo>
                                <a:cubicBezTo>
                                  <a:pt x="140500" y="204085"/>
                                  <a:pt x="138181" y="220336"/>
                                  <a:pt x="135862" y="238908"/>
                                </a:cubicBezTo>
                                <a:cubicBezTo>
                                  <a:pt x="135862" y="241230"/>
                                  <a:pt x="134703" y="244712"/>
                                  <a:pt x="134703" y="248195"/>
                                </a:cubicBezTo>
                                <a:cubicBezTo>
                                  <a:pt x="130065" y="252838"/>
                                  <a:pt x="127746" y="257481"/>
                                  <a:pt x="123108" y="262124"/>
                                </a:cubicBezTo>
                                <a:cubicBezTo>
                                  <a:pt x="124267" y="252838"/>
                                  <a:pt x="125427" y="244712"/>
                                  <a:pt x="126586" y="235425"/>
                                </a:cubicBezTo>
                                <a:lnTo>
                                  <a:pt x="131224" y="208728"/>
                                </a:lnTo>
                                <a:cubicBezTo>
                                  <a:pt x="134703" y="191315"/>
                                  <a:pt x="137022" y="173904"/>
                                  <a:pt x="140500" y="156492"/>
                                </a:cubicBezTo>
                                <a:cubicBezTo>
                                  <a:pt x="147457" y="133276"/>
                                  <a:pt x="154414" y="110060"/>
                                  <a:pt x="160212" y="86845"/>
                                </a:cubicBezTo>
                                <a:cubicBezTo>
                                  <a:pt x="160792" y="71754"/>
                                  <a:pt x="165430" y="55213"/>
                                  <a:pt x="171372" y="37947"/>
                                </a:cubicBezTo>
                                <a:lnTo>
                                  <a:pt x="184902" y="0"/>
                                </a:lnTo>
                                <a:lnTo>
                                  <a:pt x="3016177" y="0"/>
                                </a:lnTo>
                                <a:lnTo>
                                  <a:pt x="3045866" y="91613"/>
                                </a:lnTo>
                                <a:cubicBezTo>
                                  <a:pt x="3076369" y="210299"/>
                                  <a:pt x="3092592" y="334723"/>
                                  <a:pt x="3092592" y="462940"/>
                                </a:cubicBezTo>
                                <a:lnTo>
                                  <a:pt x="3092101" y="472654"/>
                                </a:lnTo>
                                <a:lnTo>
                                  <a:pt x="3105346" y="474548"/>
                                </a:lnTo>
                                <a:cubicBezTo>
                                  <a:pt x="3109984" y="478030"/>
                                  <a:pt x="3113461" y="480351"/>
                                  <a:pt x="3118099" y="483834"/>
                                </a:cubicBezTo>
                                <a:cubicBezTo>
                                  <a:pt x="3119260" y="496602"/>
                                  <a:pt x="3121579" y="500085"/>
                                  <a:pt x="3123898" y="515175"/>
                                </a:cubicBezTo>
                                <a:cubicBezTo>
                                  <a:pt x="3130855" y="529104"/>
                                  <a:pt x="3138970" y="540712"/>
                                  <a:pt x="3145927" y="552320"/>
                                </a:cubicBezTo>
                                <a:lnTo>
                                  <a:pt x="3155205" y="553165"/>
                                </a:lnTo>
                                <a:lnTo>
                                  <a:pt x="3155205" y="544195"/>
                                </a:lnTo>
                                <a:lnTo>
                                  <a:pt x="3164630" y="517983"/>
                                </a:lnTo>
                                <a:lnTo>
                                  <a:pt x="3164479" y="512854"/>
                                </a:lnTo>
                                <a:cubicBezTo>
                                  <a:pt x="3167959" y="478031"/>
                                  <a:pt x="3170278" y="479191"/>
                                  <a:pt x="3173755" y="481513"/>
                                </a:cubicBezTo>
                                <a:cubicBezTo>
                                  <a:pt x="3178393" y="480352"/>
                                  <a:pt x="3183031" y="480352"/>
                                  <a:pt x="3186511" y="481513"/>
                                </a:cubicBezTo>
                                <a:cubicBezTo>
                                  <a:pt x="3193468" y="476869"/>
                                  <a:pt x="3199265" y="471066"/>
                                  <a:pt x="3206222" y="468744"/>
                                </a:cubicBezTo>
                                <a:cubicBezTo>
                                  <a:pt x="3207382" y="486156"/>
                                  <a:pt x="3207382" y="501246"/>
                                  <a:pt x="3208541" y="519819"/>
                                </a:cubicBezTo>
                                <a:cubicBezTo>
                                  <a:pt x="3206222" y="527944"/>
                                  <a:pt x="3205063" y="536070"/>
                                  <a:pt x="3202744" y="544195"/>
                                </a:cubicBezTo>
                                <a:cubicBezTo>
                                  <a:pt x="3200425" y="552321"/>
                                  <a:pt x="3198106" y="560446"/>
                                  <a:pt x="3195787" y="567411"/>
                                </a:cubicBezTo>
                                <a:cubicBezTo>
                                  <a:pt x="3194627" y="580180"/>
                                  <a:pt x="3193468" y="592948"/>
                                  <a:pt x="3192308" y="605718"/>
                                </a:cubicBezTo>
                                <a:lnTo>
                                  <a:pt x="3191149" y="625450"/>
                                </a:lnTo>
                                <a:cubicBezTo>
                                  <a:pt x="3189989" y="632415"/>
                                  <a:pt x="3189989" y="638220"/>
                                  <a:pt x="3188830" y="645184"/>
                                </a:cubicBezTo>
                                <a:lnTo>
                                  <a:pt x="3183885" y="648485"/>
                                </a:lnTo>
                                <a:lnTo>
                                  <a:pt x="3184192" y="649826"/>
                                </a:lnTo>
                                <a:lnTo>
                                  <a:pt x="3188928" y="646665"/>
                                </a:lnTo>
                                <a:lnTo>
                                  <a:pt x="3191149" y="627772"/>
                                </a:lnTo>
                                <a:lnTo>
                                  <a:pt x="3192308" y="608039"/>
                                </a:lnTo>
                                <a:cubicBezTo>
                                  <a:pt x="3193468" y="595270"/>
                                  <a:pt x="3194627" y="582502"/>
                                  <a:pt x="3195787" y="569733"/>
                                </a:cubicBezTo>
                                <a:cubicBezTo>
                                  <a:pt x="3198106" y="562768"/>
                                  <a:pt x="3200425" y="554643"/>
                                  <a:pt x="3202744" y="546517"/>
                                </a:cubicBezTo>
                                <a:cubicBezTo>
                                  <a:pt x="3205063" y="538392"/>
                                  <a:pt x="3207382" y="530266"/>
                                  <a:pt x="3208541" y="522141"/>
                                </a:cubicBezTo>
                                <a:cubicBezTo>
                                  <a:pt x="3212020" y="524462"/>
                                  <a:pt x="3214339" y="526784"/>
                                  <a:pt x="3217817" y="529106"/>
                                </a:cubicBezTo>
                                <a:cubicBezTo>
                                  <a:pt x="3217817" y="534909"/>
                                  <a:pt x="3217817" y="540713"/>
                                  <a:pt x="3216658" y="546517"/>
                                </a:cubicBezTo>
                                <a:cubicBezTo>
                                  <a:pt x="3215498" y="552321"/>
                                  <a:pt x="3215498" y="558125"/>
                                  <a:pt x="3214339" y="563929"/>
                                </a:cubicBezTo>
                                <a:cubicBezTo>
                                  <a:pt x="3213179" y="575537"/>
                                  <a:pt x="3212020" y="585984"/>
                                  <a:pt x="3213179" y="596431"/>
                                </a:cubicBezTo>
                                <a:cubicBezTo>
                                  <a:pt x="3212020" y="608039"/>
                                  <a:pt x="3212020" y="620807"/>
                                  <a:pt x="3210860" y="634737"/>
                                </a:cubicBezTo>
                                <a:cubicBezTo>
                                  <a:pt x="3208541" y="647506"/>
                                  <a:pt x="3207382" y="661435"/>
                                  <a:pt x="3205063" y="675365"/>
                                </a:cubicBezTo>
                                <a:cubicBezTo>
                                  <a:pt x="3202744" y="689294"/>
                                  <a:pt x="3201584" y="703224"/>
                                  <a:pt x="3198106" y="718313"/>
                                </a:cubicBezTo>
                                <a:cubicBezTo>
                                  <a:pt x="3195787" y="732243"/>
                                  <a:pt x="3192308" y="746172"/>
                                  <a:pt x="3189989" y="760102"/>
                                </a:cubicBezTo>
                                <a:cubicBezTo>
                                  <a:pt x="3181873" y="791444"/>
                                  <a:pt x="3184192" y="801890"/>
                                  <a:pt x="3174916" y="848322"/>
                                </a:cubicBezTo>
                                <a:cubicBezTo>
                                  <a:pt x="3170278" y="850643"/>
                                  <a:pt x="3165640" y="852965"/>
                                  <a:pt x="3161002" y="856448"/>
                                </a:cubicBezTo>
                                <a:cubicBezTo>
                                  <a:pt x="3156364" y="872699"/>
                                  <a:pt x="3149407" y="891271"/>
                                  <a:pt x="3143608" y="907523"/>
                                </a:cubicBezTo>
                                <a:cubicBezTo>
                                  <a:pt x="3135493" y="934220"/>
                                  <a:pt x="3141289" y="937703"/>
                                  <a:pt x="3138970" y="956276"/>
                                </a:cubicBezTo>
                                <a:cubicBezTo>
                                  <a:pt x="3137812" y="958597"/>
                                  <a:pt x="3136651" y="962079"/>
                                  <a:pt x="3136651" y="963240"/>
                                </a:cubicBezTo>
                                <a:cubicBezTo>
                                  <a:pt x="3129694" y="981813"/>
                                  <a:pt x="3122737" y="1000386"/>
                                  <a:pt x="3116941" y="1016637"/>
                                </a:cubicBezTo>
                                <a:cubicBezTo>
                                  <a:pt x="3114622" y="1018958"/>
                                  <a:pt x="3113461" y="1020118"/>
                                  <a:pt x="3111142" y="1021280"/>
                                </a:cubicBezTo>
                                <a:cubicBezTo>
                                  <a:pt x="3103027" y="1039852"/>
                                  <a:pt x="3094909" y="1059585"/>
                                  <a:pt x="3086793" y="1078158"/>
                                </a:cubicBezTo>
                                <a:cubicBezTo>
                                  <a:pt x="3096070" y="1059585"/>
                                  <a:pt x="3104185" y="1039852"/>
                                  <a:pt x="3112303" y="1021280"/>
                                </a:cubicBezTo>
                                <a:cubicBezTo>
                                  <a:pt x="3114622" y="1018958"/>
                                  <a:pt x="3115780" y="1018958"/>
                                  <a:pt x="3118099" y="1016637"/>
                                </a:cubicBezTo>
                                <a:cubicBezTo>
                                  <a:pt x="3108823" y="1066550"/>
                                  <a:pt x="3093751" y="1097892"/>
                                  <a:pt x="3080995" y="1122268"/>
                                </a:cubicBezTo>
                                <a:lnTo>
                                  <a:pt x="3061284" y="1132716"/>
                                </a:lnTo>
                                <a:lnTo>
                                  <a:pt x="3057197" y="1140901"/>
                                </a:lnTo>
                                <a:lnTo>
                                  <a:pt x="3057807" y="1142001"/>
                                </a:lnTo>
                                <a:cubicBezTo>
                                  <a:pt x="3058965" y="1139679"/>
                                  <a:pt x="3060126" y="1136197"/>
                                  <a:pt x="3062445" y="1132714"/>
                                </a:cubicBezTo>
                                <a:cubicBezTo>
                                  <a:pt x="3068241" y="1130393"/>
                                  <a:pt x="3075198" y="1126911"/>
                                  <a:pt x="3082155" y="1122268"/>
                                </a:cubicBezTo>
                                <a:cubicBezTo>
                                  <a:pt x="3083316" y="1135036"/>
                                  <a:pt x="3074040" y="1151287"/>
                                  <a:pt x="3068241" y="1161735"/>
                                </a:cubicBezTo>
                                <a:cubicBezTo>
                                  <a:pt x="3060126" y="1177986"/>
                                  <a:pt x="3050850" y="1193075"/>
                                  <a:pt x="3042732" y="1208166"/>
                                </a:cubicBezTo>
                                <a:cubicBezTo>
                                  <a:pt x="3038094" y="1216291"/>
                                  <a:pt x="3034617" y="1223256"/>
                                  <a:pt x="3029979" y="1231382"/>
                                </a:cubicBezTo>
                                <a:cubicBezTo>
                                  <a:pt x="3025341" y="1239507"/>
                                  <a:pt x="3020703" y="1246472"/>
                                  <a:pt x="3016065" y="1254598"/>
                                </a:cubicBezTo>
                                <a:cubicBezTo>
                                  <a:pt x="3012585" y="1259241"/>
                                  <a:pt x="3010266" y="1265044"/>
                                  <a:pt x="3005628" y="1272009"/>
                                </a:cubicBezTo>
                                <a:cubicBezTo>
                                  <a:pt x="3000990" y="1283617"/>
                                  <a:pt x="2996352" y="1294064"/>
                                  <a:pt x="2990555" y="1305672"/>
                                </a:cubicBezTo>
                                <a:lnTo>
                                  <a:pt x="2974322" y="1338174"/>
                                </a:lnTo>
                                <a:cubicBezTo>
                                  <a:pt x="2966205" y="1349782"/>
                                  <a:pt x="2958089" y="1362550"/>
                                  <a:pt x="2948813" y="1372998"/>
                                </a:cubicBezTo>
                                <a:cubicBezTo>
                                  <a:pt x="2940696" y="1383445"/>
                                  <a:pt x="2931420" y="1395052"/>
                                  <a:pt x="2923304" y="1405500"/>
                                </a:cubicBezTo>
                                <a:lnTo>
                                  <a:pt x="2924367" y="1403309"/>
                                </a:lnTo>
                                <a:lnTo>
                                  <a:pt x="2895475" y="1442645"/>
                                </a:lnTo>
                                <a:cubicBezTo>
                                  <a:pt x="2888518" y="1435681"/>
                                  <a:pt x="2850255" y="1490238"/>
                                  <a:pt x="2832862" y="1511133"/>
                                </a:cubicBezTo>
                                <a:lnTo>
                                  <a:pt x="2820534" y="1530119"/>
                                </a:lnTo>
                                <a:lnTo>
                                  <a:pt x="2832862" y="1512293"/>
                                </a:lnTo>
                                <a:cubicBezTo>
                                  <a:pt x="2850255" y="1492559"/>
                                  <a:pt x="2888518" y="1438002"/>
                                  <a:pt x="2895475" y="1443806"/>
                                </a:cubicBezTo>
                                <a:cubicBezTo>
                                  <a:pt x="2891997" y="1468183"/>
                                  <a:pt x="2858371" y="1499523"/>
                                  <a:pt x="2847936" y="1515774"/>
                                </a:cubicBezTo>
                                <a:cubicBezTo>
                                  <a:pt x="2838660" y="1526802"/>
                                  <a:pt x="2830833" y="1534928"/>
                                  <a:pt x="2823441" y="1541457"/>
                                </a:cubicBezTo>
                                <a:lnTo>
                                  <a:pt x="2803777" y="1555929"/>
                                </a:lnTo>
                                <a:lnTo>
                                  <a:pt x="2802715" y="1557564"/>
                                </a:lnTo>
                                <a:lnTo>
                                  <a:pt x="2790421" y="1567032"/>
                                </a:lnTo>
                                <a:lnTo>
                                  <a:pt x="2789961" y="1570332"/>
                                </a:lnTo>
                                <a:cubicBezTo>
                                  <a:pt x="2772568" y="1588905"/>
                                  <a:pt x="2755176" y="1608639"/>
                                  <a:pt x="2735464" y="1626050"/>
                                </a:cubicBezTo>
                                <a:cubicBezTo>
                                  <a:pt x="2716912" y="1644623"/>
                                  <a:pt x="2698360" y="1663195"/>
                                  <a:pt x="2677489" y="1679446"/>
                                </a:cubicBezTo>
                                <a:lnTo>
                                  <a:pt x="2674807" y="1681394"/>
                                </a:lnTo>
                                <a:lnTo>
                                  <a:pt x="2655459" y="1706144"/>
                                </a:lnTo>
                                <a:cubicBezTo>
                                  <a:pt x="2641545" y="1718913"/>
                                  <a:pt x="2625312" y="1729359"/>
                                  <a:pt x="2609079" y="1740967"/>
                                </a:cubicBezTo>
                                <a:lnTo>
                                  <a:pt x="2565730" y="1773515"/>
                                </a:lnTo>
                                <a:lnTo>
                                  <a:pt x="2565575" y="1773703"/>
                                </a:lnTo>
                                <a:lnTo>
                                  <a:pt x="2609079" y="1742129"/>
                                </a:lnTo>
                                <a:cubicBezTo>
                                  <a:pt x="2624152" y="1730521"/>
                                  <a:pt x="2640385" y="1718913"/>
                                  <a:pt x="2655459" y="1707305"/>
                                </a:cubicBezTo>
                                <a:cubicBezTo>
                                  <a:pt x="2646183" y="1723556"/>
                                  <a:pt x="2633428" y="1734003"/>
                                  <a:pt x="2617195" y="1745611"/>
                                </a:cubicBezTo>
                                <a:cubicBezTo>
                                  <a:pt x="2603861" y="1757800"/>
                                  <a:pt x="2594296" y="1762733"/>
                                  <a:pt x="2586034" y="1765925"/>
                                </a:cubicBezTo>
                                <a:lnTo>
                                  <a:pt x="2564477" y="1775039"/>
                                </a:lnTo>
                                <a:lnTo>
                                  <a:pt x="2563858" y="1775792"/>
                                </a:lnTo>
                                <a:cubicBezTo>
                                  <a:pt x="2555742" y="1781596"/>
                                  <a:pt x="2548785" y="1786239"/>
                                  <a:pt x="2540668" y="1790882"/>
                                </a:cubicBezTo>
                                <a:lnTo>
                                  <a:pt x="2531929" y="1794936"/>
                                </a:lnTo>
                                <a:lnTo>
                                  <a:pt x="2509943" y="1812792"/>
                                </a:lnTo>
                                <a:cubicBezTo>
                                  <a:pt x="2501825" y="1819032"/>
                                  <a:pt x="2494868" y="1823965"/>
                                  <a:pt x="2488491" y="1828027"/>
                                </a:cubicBezTo>
                                <a:cubicBezTo>
                                  <a:pt x="2476896" y="1837313"/>
                                  <a:pt x="2467620" y="1843118"/>
                                  <a:pt x="2456025" y="1848921"/>
                                </a:cubicBezTo>
                                <a:cubicBezTo>
                                  <a:pt x="2458344" y="1845440"/>
                                  <a:pt x="2452547" y="1847761"/>
                                  <a:pt x="2445590" y="1850083"/>
                                </a:cubicBezTo>
                                <a:lnTo>
                                  <a:pt x="2433990" y="1855244"/>
                                </a:lnTo>
                                <a:lnTo>
                                  <a:pt x="2432187" y="1856614"/>
                                </a:lnTo>
                                <a:lnTo>
                                  <a:pt x="2446749" y="1851243"/>
                                </a:lnTo>
                                <a:cubicBezTo>
                                  <a:pt x="2453706" y="1848921"/>
                                  <a:pt x="2458344" y="1846600"/>
                                  <a:pt x="2457185" y="1850083"/>
                                </a:cubicBezTo>
                                <a:cubicBezTo>
                                  <a:pt x="2449068" y="1861691"/>
                                  <a:pt x="2432835" y="1872137"/>
                                  <a:pt x="2415443" y="1881423"/>
                                </a:cubicBezTo>
                                <a:cubicBezTo>
                                  <a:pt x="2406167" y="1886067"/>
                                  <a:pt x="2398050" y="1890710"/>
                                  <a:pt x="2388774" y="1895354"/>
                                </a:cubicBezTo>
                                <a:cubicBezTo>
                                  <a:pt x="2379498" y="1899996"/>
                                  <a:pt x="2370222" y="1903479"/>
                                  <a:pt x="2362106" y="1908122"/>
                                </a:cubicBezTo>
                                <a:lnTo>
                                  <a:pt x="2343269" y="1910951"/>
                                </a:lnTo>
                                <a:lnTo>
                                  <a:pt x="2340075" y="1912765"/>
                                </a:lnTo>
                                <a:cubicBezTo>
                                  <a:pt x="2311087" y="1926695"/>
                                  <a:pt x="2282100" y="1938303"/>
                                  <a:pt x="2251953" y="1951071"/>
                                </a:cubicBezTo>
                                <a:lnTo>
                                  <a:pt x="2247459" y="1952093"/>
                                </a:lnTo>
                                <a:lnTo>
                                  <a:pt x="2220647" y="1969643"/>
                                </a:lnTo>
                                <a:cubicBezTo>
                                  <a:pt x="2227604" y="1970805"/>
                                  <a:pt x="2231082" y="1971965"/>
                                  <a:pt x="2235720" y="1974286"/>
                                </a:cubicBezTo>
                                <a:cubicBezTo>
                                  <a:pt x="2214849" y="1992859"/>
                                  <a:pt x="2187020" y="1996342"/>
                                  <a:pt x="2180063" y="1998664"/>
                                </a:cubicBezTo>
                                <a:cubicBezTo>
                                  <a:pt x="2181224" y="1994020"/>
                                  <a:pt x="2183543" y="1988216"/>
                                  <a:pt x="2184701" y="1982413"/>
                                </a:cubicBezTo>
                                <a:cubicBezTo>
                                  <a:pt x="2178905" y="1984734"/>
                                  <a:pt x="2173106" y="1987056"/>
                                  <a:pt x="2166149" y="1989377"/>
                                </a:cubicBezTo>
                                <a:cubicBezTo>
                                  <a:pt x="2160353" y="1991699"/>
                                  <a:pt x="2154554" y="1992859"/>
                                  <a:pt x="2148758" y="1995181"/>
                                </a:cubicBezTo>
                                <a:cubicBezTo>
                                  <a:pt x="2137163" y="1998664"/>
                                  <a:pt x="2124407" y="2002145"/>
                                  <a:pt x="2112812" y="2006789"/>
                                </a:cubicBezTo>
                                <a:lnTo>
                                  <a:pt x="2108010" y="2001018"/>
                                </a:lnTo>
                                <a:lnTo>
                                  <a:pt x="2090781" y="2004467"/>
                                </a:lnTo>
                                <a:cubicBezTo>
                                  <a:pt x="2083824" y="2005628"/>
                                  <a:pt x="2076867" y="2007950"/>
                                  <a:pt x="2069910" y="2009110"/>
                                </a:cubicBezTo>
                                <a:cubicBezTo>
                                  <a:pt x="2055996" y="2012593"/>
                                  <a:pt x="2040923" y="2017236"/>
                                  <a:pt x="2027009" y="2019558"/>
                                </a:cubicBezTo>
                                <a:lnTo>
                                  <a:pt x="2025595" y="2020216"/>
                                </a:lnTo>
                                <a:lnTo>
                                  <a:pt x="2066432" y="2010270"/>
                                </a:lnTo>
                                <a:cubicBezTo>
                                  <a:pt x="2073389" y="2007949"/>
                                  <a:pt x="2080346" y="2006789"/>
                                  <a:pt x="2087303" y="2005627"/>
                                </a:cubicBezTo>
                                <a:cubicBezTo>
                                  <a:pt x="2094260" y="2004467"/>
                                  <a:pt x="2100057" y="2002145"/>
                                  <a:pt x="2104695" y="2002145"/>
                                </a:cubicBezTo>
                                <a:cubicBezTo>
                                  <a:pt x="2105855" y="2004467"/>
                                  <a:pt x="2108174" y="2006789"/>
                                  <a:pt x="2111652" y="2007949"/>
                                </a:cubicBezTo>
                                <a:cubicBezTo>
                                  <a:pt x="2124407" y="2004467"/>
                                  <a:pt x="2136002" y="2000984"/>
                                  <a:pt x="2147597" y="1996341"/>
                                </a:cubicBezTo>
                                <a:cubicBezTo>
                                  <a:pt x="2153394" y="1994019"/>
                                  <a:pt x="2159192" y="1992859"/>
                                  <a:pt x="2164989" y="1990537"/>
                                </a:cubicBezTo>
                                <a:cubicBezTo>
                                  <a:pt x="2170787" y="1988216"/>
                                  <a:pt x="2176584" y="1985894"/>
                                  <a:pt x="2183541" y="1983573"/>
                                </a:cubicBezTo>
                                <a:cubicBezTo>
                                  <a:pt x="2182382" y="1988216"/>
                                  <a:pt x="2180063" y="1994019"/>
                                  <a:pt x="2178903" y="1999824"/>
                                </a:cubicBezTo>
                                <a:cubicBezTo>
                                  <a:pt x="2162670" y="2007949"/>
                                  <a:pt x="2146437" y="2014913"/>
                                  <a:pt x="2130204" y="2023040"/>
                                </a:cubicBezTo>
                                <a:lnTo>
                                  <a:pt x="2127817" y="2022370"/>
                                </a:lnTo>
                                <a:lnTo>
                                  <a:pt x="2094260" y="2035808"/>
                                </a:lnTo>
                                <a:cubicBezTo>
                                  <a:pt x="2083826" y="2039291"/>
                                  <a:pt x="2074550" y="2041612"/>
                                  <a:pt x="2066432" y="2043934"/>
                                </a:cubicBezTo>
                                <a:cubicBezTo>
                                  <a:pt x="2049040" y="2048577"/>
                                  <a:pt x="2036285" y="2050898"/>
                                  <a:pt x="2024690" y="2054380"/>
                                </a:cubicBezTo>
                                <a:cubicBezTo>
                                  <a:pt x="2025271" y="2051479"/>
                                  <a:pt x="2018024" y="2051479"/>
                                  <a:pt x="2007443" y="2052930"/>
                                </a:cubicBezTo>
                                <a:lnTo>
                                  <a:pt x="1971369" y="2059957"/>
                                </a:lnTo>
                                <a:lnTo>
                                  <a:pt x="1970193" y="2062506"/>
                                </a:lnTo>
                                <a:cubicBezTo>
                                  <a:pt x="1940046" y="2069471"/>
                                  <a:pt x="1906421" y="2075274"/>
                                  <a:pt x="1873955" y="2081079"/>
                                </a:cubicBezTo>
                                <a:cubicBezTo>
                                  <a:pt x="1863519" y="2079918"/>
                                  <a:pt x="1864679" y="2077596"/>
                                  <a:pt x="1851924" y="2075274"/>
                                </a:cubicBezTo>
                                <a:cubicBezTo>
                                  <a:pt x="1846127" y="2075274"/>
                                  <a:pt x="1840329" y="2075274"/>
                                  <a:pt x="1833372" y="2075274"/>
                                </a:cubicBezTo>
                                <a:cubicBezTo>
                                  <a:pt x="1824096" y="2078757"/>
                                  <a:pt x="1812501" y="2082239"/>
                                  <a:pt x="1800906" y="2085722"/>
                                </a:cubicBezTo>
                                <a:cubicBezTo>
                                  <a:pt x="1790471" y="2086882"/>
                                  <a:pt x="1781195" y="2088044"/>
                                  <a:pt x="1771919" y="2088044"/>
                                </a:cubicBezTo>
                                <a:cubicBezTo>
                                  <a:pt x="1762643" y="2088044"/>
                                  <a:pt x="1753367" y="2089204"/>
                                  <a:pt x="1742931" y="2089204"/>
                                </a:cubicBezTo>
                                <a:lnTo>
                                  <a:pt x="1739782" y="2087854"/>
                                </a:lnTo>
                                <a:lnTo>
                                  <a:pt x="1713365" y="2092542"/>
                                </a:lnTo>
                                <a:cubicBezTo>
                                  <a:pt x="1703799" y="2092687"/>
                                  <a:pt x="1694233" y="2090945"/>
                                  <a:pt x="1681478" y="2086882"/>
                                </a:cubicBezTo>
                                <a:cubicBezTo>
                                  <a:pt x="1681478" y="2086882"/>
                                  <a:pt x="1682638" y="2085722"/>
                                  <a:pt x="1682638" y="2085722"/>
                                </a:cubicBezTo>
                                <a:cubicBezTo>
                                  <a:pt x="1684957" y="2083401"/>
                                  <a:pt x="1686116" y="2081079"/>
                                  <a:pt x="1688435" y="2077596"/>
                                </a:cubicBezTo>
                                <a:cubicBezTo>
                                  <a:pt x="1679159" y="2076436"/>
                                  <a:pt x="1669883" y="2075274"/>
                                  <a:pt x="1661767" y="2074114"/>
                                </a:cubicBezTo>
                                <a:cubicBezTo>
                                  <a:pt x="1665245" y="2071793"/>
                                  <a:pt x="1671043" y="2069471"/>
                                  <a:pt x="1674521" y="2067149"/>
                                </a:cubicBezTo>
                                <a:cubicBezTo>
                                  <a:pt x="1687276" y="2067149"/>
                                  <a:pt x="1700030" y="2067149"/>
                                  <a:pt x="1712785" y="2065988"/>
                                </a:cubicBezTo>
                                <a:cubicBezTo>
                                  <a:pt x="1725539" y="2064828"/>
                                  <a:pt x="1737134" y="2064828"/>
                                  <a:pt x="1749889" y="2064828"/>
                                </a:cubicBezTo>
                                <a:lnTo>
                                  <a:pt x="1803225" y="2065988"/>
                                </a:lnTo>
                                <a:lnTo>
                                  <a:pt x="1840329" y="2062506"/>
                                </a:lnTo>
                                <a:cubicBezTo>
                                  <a:pt x="1864679" y="2057863"/>
                                  <a:pt x="1887869" y="2052059"/>
                                  <a:pt x="1909899" y="2047415"/>
                                </a:cubicBezTo>
                                <a:lnTo>
                                  <a:pt x="1923426" y="2043992"/>
                                </a:lnTo>
                                <a:lnTo>
                                  <a:pt x="1945488" y="2039023"/>
                                </a:lnTo>
                                <a:lnTo>
                                  <a:pt x="1956279" y="2036969"/>
                                </a:lnTo>
                                <a:cubicBezTo>
                                  <a:pt x="1969034" y="2035808"/>
                                  <a:pt x="1980629" y="2035808"/>
                                  <a:pt x="1991064" y="2035808"/>
                                </a:cubicBezTo>
                                <a:lnTo>
                                  <a:pt x="1993484" y="2034683"/>
                                </a:lnTo>
                                <a:lnTo>
                                  <a:pt x="1959758" y="2035809"/>
                                </a:lnTo>
                                <a:lnTo>
                                  <a:pt x="1945488" y="2039023"/>
                                </a:lnTo>
                                <a:lnTo>
                                  <a:pt x="1935699" y="2040887"/>
                                </a:lnTo>
                                <a:lnTo>
                                  <a:pt x="1923426" y="2043992"/>
                                </a:lnTo>
                                <a:lnTo>
                                  <a:pt x="1913378" y="2046255"/>
                                </a:lnTo>
                                <a:cubicBezTo>
                                  <a:pt x="1891347" y="2050898"/>
                                  <a:pt x="1868157" y="2056703"/>
                                  <a:pt x="1843808" y="2061346"/>
                                </a:cubicBezTo>
                                <a:cubicBezTo>
                                  <a:pt x="1832213" y="2062506"/>
                                  <a:pt x="1820618" y="2063668"/>
                                  <a:pt x="1806704" y="2064828"/>
                                </a:cubicBezTo>
                                <a:cubicBezTo>
                                  <a:pt x="1790471" y="2064828"/>
                                  <a:pt x="1771919" y="2064828"/>
                                  <a:pt x="1753367" y="2063668"/>
                                </a:cubicBezTo>
                                <a:cubicBezTo>
                                  <a:pt x="1741772" y="2063668"/>
                                  <a:pt x="1729017" y="2064828"/>
                                  <a:pt x="1716263" y="2064828"/>
                                </a:cubicBezTo>
                                <a:cubicBezTo>
                                  <a:pt x="1703508" y="2065989"/>
                                  <a:pt x="1690754" y="2065989"/>
                                  <a:pt x="1677999" y="2065989"/>
                                </a:cubicBezTo>
                                <a:cubicBezTo>
                                  <a:pt x="1676840" y="2063668"/>
                                  <a:pt x="1677999" y="2062506"/>
                                  <a:pt x="1679159" y="2061346"/>
                                </a:cubicBezTo>
                                <a:cubicBezTo>
                                  <a:pt x="1681478" y="2057863"/>
                                  <a:pt x="1684956" y="2054381"/>
                                  <a:pt x="1687275" y="2049738"/>
                                </a:cubicBezTo>
                                <a:cubicBezTo>
                                  <a:pt x="1800906" y="2045095"/>
                                  <a:pt x="1929611" y="2023040"/>
                                  <a:pt x="2044401" y="1990537"/>
                                </a:cubicBezTo>
                                <a:cubicBezTo>
                                  <a:pt x="2129045" y="1966162"/>
                                  <a:pt x="2209050" y="1937141"/>
                                  <a:pt x="2286738" y="1898836"/>
                                </a:cubicBezTo>
                                <a:cubicBezTo>
                                  <a:pt x="2305290" y="1888388"/>
                                  <a:pt x="2327320" y="1876780"/>
                                  <a:pt x="2350510" y="1865172"/>
                                </a:cubicBezTo>
                                <a:cubicBezTo>
                                  <a:pt x="2362105" y="1859369"/>
                                  <a:pt x="2374860" y="1853564"/>
                                  <a:pt x="2386455" y="1846600"/>
                                </a:cubicBezTo>
                                <a:cubicBezTo>
                                  <a:pt x="2398050" y="1839635"/>
                                  <a:pt x="2410804" y="1833832"/>
                                  <a:pt x="2423559" y="1826867"/>
                                </a:cubicBezTo>
                                <a:cubicBezTo>
                                  <a:pt x="2447908" y="1812937"/>
                                  <a:pt x="2471098" y="1799008"/>
                                  <a:pt x="2493129" y="1785079"/>
                                </a:cubicBezTo>
                                <a:cubicBezTo>
                                  <a:pt x="2515159" y="1769988"/>
                                  <a:pt x="2533711" y="1756058"/>
                                  <a:pt x="2548785" y="1742129"/>
                                </a:cubicBezTo>
                                <a:cubicBezTo>
                                  <a:pt x="2583570" y="1716591"/>
                                  <a:pt x="2618355" y="1691054"/>
                                  <a:pt x="2653140" y="1660874"/>
                                </a:cubicBezTo>
                                <a:cubicBezTo>
                                  <a:pt x="2662416" y="1652749"/>
                                  <a:pt x="2672851" y="1645784"/>
                                  <a:pt x="2682127" y="1637658"/>
                                </a:cubicBezTo>
                                <a:cubicBezTo>
                                  <a:pt x="2691403" y="1629533"/>
                                  <a:pt x="2700679" y="1621407"/>
                                  <a:pt x="2709955" y="1613282"/>
                                </a:cubicBezTo>
                                <a:cubicBezTo>
                                  <a:pt x="2725029" y="1600513"/>
                                  <a:pt x="2737783" y="1588905"/>
                                  <a:pt x="2751697" y="1574975"/>
                                </a:cubicBezTo>
                                <a:cubicBezTo>
                                  <a:pt x="2757495" y="1564529"/>
                                  <a:pt x="2764452" y="1555242"/>
                                  <a:pt x="2769090" y="1545956"/>
                                </a:cubicBezTo>
                                <a:lnTo>
                                  <a:pt x="2794073" y="1523029"/>
                                </a:lnTo>
                                <a:lnTo>
                                  <a:pt x="2794274" y="1521589"/>
                                </a:lnTo>
                                <a:lnTo>
                                  <a:pt x="2770250" y="1543635"/>
                                </a:lnTo>
                                <a:cubicBezTo>
                                  <a:pt x="2765612" y="1552921"/>
                                  <a:pt x="2758655" y="1562207"/>
                                  <a:pt x="2752857" y="1572654"/>
                                </a:cubicBezTo>
                                <a:cubicBezTo>
                                  <a:pt x="2738943" y="1586583"/>
                                  <a:pt x="2726189" y="1598191"/>
                                  <a:pt x="2711115" y="1610960"/>
                                </a:cubicBezTo>
                                <a:cubicBezTo>
                                  <a:pt x="2701839" y="1619085"/>
                                  <a:pt x="2692563" y="1627211"/>
                                  <a:pt x="2683287" y="1635336"/>
                                </a:cubicBezTo>
                                <a:cubicBezTo>
                                  <a:pt x="2674011" y="1643462"/>
                                  <a:pt x="2664735" y="1650427"/>
                                  <a:pt x="2654300" y="1658552"/>
                                </a:cubicBezTo>
                                <a:cubicBezTo>
                                  <a:pt x="2619515" y="1687572"/>
                                  <a:pt x="2585889" y="1714270"/>
                                  <a:pt x="2549945" y="1739807"/>
                                </a:cubicBezTo>
                                <a:cubicBezTo>
                                  <a:pt x="2534871" y="1753737"/>
                                  <a:pt x="2515160" y="1768828"/>
                                  <a:pt x="2494289" y="1782757"/>
                                </a:cubicBezTo>
                                <a:cubicBezTo>
                                  <a:pt x="2472258" y="1796686"/>
                                  <a:pt x="2449068" y="1811776"/>
                                  <a:pt x="2424719" y="1824545"/>
                                </a:cubicBezTo>
                                <a:cubicBezTo>
                                  <a:pt x="2411964" y="1831510"/>
                                  <a:pt x="2400369" y="1837313"/>
                                  <a:pt x="2387615" y="1844278"/>
                                </a:cubicBezTo>
                                <a:cubicBezTo>
                                  <a:pt x="2376020" y="1851243"/>
                                  <a:pt x="2363265" y="1857047"/>
                                  <a:pt x="2351670" y="1862851"/>
                                </a:cubicBezTo>
                                <a:cubicBezTo>
                                  <a:pt x="2328480" y="1874459"/>
                                  <a:pt x="2306450" y="1886067"/>
                                  <a:pt x="2287898" y="1896514"/>
                                </a:cubicBezTo>
                                <a:cubicBezTo>
                                  <a:pt x="2210210" y="1933659"/>
                                  <a:pt x="2130206" y="1962679"/>
                                  <a:pt x="2045561" y="1988216"/>
                                </a:cubicBezTo>
                                <a:cubicBezTo>
                                  <a:pt x="1930771" y="2020718"/>
                                  <a:pt x="1802066" y="2042774"/>
                                  <a:pt x="1688435" y="2047417"/>
                                </a:cubicBezTo>
                                <a:cubicBezTo>
                                  <a:pt x="1679159" y="2047417"/>
                                  <a:pt x="1668724" y="2047417"/>
                                  <a:pt x="1661767" y="2047417"/>
                                </a:cubicBezTo>
                                <a:cubicBezTo>
                                  <a:pt x="1660607" y="2043934"/>
                                  <a:pt x="1658288" y="2041612"/>
                                  <a:pt x="1658288" y="2038130"/>
                                </a:cubicBezTo>
                                <a:cubicBezTo>
                                  <a:pt x="1653650" y="2035809"/>
                                  <a:pt x="1642055" y="2036969"/>
                                  <a:pt x="1630460" y="2036969"/>
                                </a:cubicBezTo>
                                <a:cubicBezTo>
                                  <a:pt x="1620025" y="2040452"/>
                                  <a:pt x="1606111" y="2043934"/>
                                  <a:pt x="1604951" y="2047417"/>
                                </a:cubicBezTo>
                                <a:cubicBezTo>
                                  <a:pt x="1575964" y="2048577"/>
                                  <a:pt x="1552774" y="2048577"/>
                                  <a:pt x="1530743" y="2048577"/>
                                </a:cubicBezTo>
                                <a:cubicBezTo>
                                  <a:pt x="1509872" y="2047417"/>
                                  <a:pt x="1492480" y="2046255"/>
                                  <a:pt x="1476247" y="2046255"/>
                                </a:cubicBezTo>
                                <a:cubicBezTo>
                                  <a:pt x="1466971" y="2045095"/>
                                  <a:pt x="1458854" y="2043934"/>
                                  <a:pt x="1449578" y="2043934"/>
                                </a:cubicBezTo>
                                <a:cubicBezTo>
                                  <a:pt x="1440302" y="2042774"/>
                                  <a:pt x="1431026" y="2041612"/>
                                  <a:pt x="1422910" y="2039291"/>
                                </a:cubicBezTo>
                                <a:lnTo>
                                  <a:pt x="1438974" y="2022136"/>
                                </a:lnTo>
                                <a:lnTo>
                                  <a:pt x="1435664" y="2023040"/>
                                </a:lnTo>
                                <a:lnTo>
                                  <a:pt x="1375810" y="2011943"/>
                                </a:lnTo>
                                <a:lnTo>
                                  <a:pt x="1373051" y="2012593"/>
                                </a:lnTo>
                                <a:cubicBezTo>
                                  <a:pt x="1327831" y="2005628"/>
                                  <a:pt x="1290727" y="1998664"/>
                                  <a:pt x="1258261" y="1991699"/>
                                </a:cubicBezTo>
                                <a:cubicBezTo>
                                  <a:pt x="1242028" y="1988216"/>
                                  <a:pt x="1226953" y="1984734"/>
                                  <a:pt x="1213039" y="1982413"/>
                                </a:cubicBezTo>
                                <a:cubicBezTo>
                                  <a:pt x="1199125" y="1978930"/>
                                  <a:pt x="1186372" y="1976608"/>
                                  <a:pt x="1173616" y="1975448"/>
                                </a:cubicBezTo>
                                <a:cubicBezTo>
                                  <a:pt x="1158543" y="1968483"/>
                                  <a:pt x="1142310" y="1961518"/>
                                  <a:pt x="1126077" y="1953392"/>
                                </a:cubicBezTo>
                                <a:cubicBezTo>
                                  <a:pt x="1109844" y="1947589"/>
                                  <a:pt x="1092451" y="1940624"/>
                                  <a:pt x="1066942" y="1931338"/>
                                </a:cubicBezTo>
                                <a:cubicBezTo>
                                  <a:pt x="1046071" y="1923212"/>
                                  <a:pt x="1025200" y="1915087"/>
                                  <a:pt x="1005489" y="1906961"/>
                                </a:cubicBezTo>
                                <a:cubicBezTo>
                                  <a:pt x="1011286" y="1901157"/>
                                  <a:pt x="1013605" y="1899996"/>
                                  <a:pt x="1015924" y="1898836"/>
                                </a:cubicBezTo>
                                <a:cubicBezTo>
                                  <a:pt x="1030998" y="1902318"/>
                                  <a:pt x="1044912" y="1904639"/>
                                  <a:pt x="1058826" y="1906961"/>
                                </a:cubicBezTo>
                                <a:cubicBezTo>
                                  <a:pt x="1065783" y="1912765"/>
                                  <a:pt x="1071580" y="1917408"/>
                                  <a:pt x="1077378" y="1923212"/>
                                </a:cubicBezTo>
                                <a:cubicBezTo>
                                  <a:pt x="1093611" y="1926695"/>
                                  <a:pt x="1111003" y="1933659"/>
                                  <a:pt x="1141150" y="1941784"/>
                                </a:cubicBezTo>
                                <a:cubicBezTo>
                                  <a:pt x="1187530" y="1959197"/>
                                  <a:pt x="1225795" y="1967322"/>
                                  <a:pt x="1267537" y="1974286"/>
                                </a:cubicBezTo>
                                <a:cubicBezTo>
                                  <a:pt x="1277971" y="1976608"/>
                                  <a:pt x="1288408" y="1977769"/>
                                  <a:pt x="1298843" y="1980091"/>
                                </a:cubicBezTo>
                                <a:cubicBezTo>
                                  <a:pt x="1309279" y="1981251"/>
                                  <a:pt x="1320874" y="1983573"/>
                                  <a:pt x="1332469" y="1985894"/>
                                </a:cubicBezTo>
                                <a:cubicBezTo>
                                  <a:pt x="1344064" y="1988216"/>
                                  <a:pt x="1356818" y="1990537"/>
                                  <a:pt x="1369573" y="1994020"/>
                                </a:cubicBezTo>
                                <a:lnTo>
                                  <a:pt x="1410461" y="2002872"/>
                                </a:lnTo>
                                <a:lnTo>
                                  <a:pt x="1413633" y="2002145"/>
                                </a:lnTo>
                                <a:cubicBezTo>
                                  <a:pt x="1426388" y="2004467"/>
                                  <a:pt x="1437983" y="2005628"/>
                                  <a:pt x="1451897" y="2007950"/>
                                </a:cubicBezTo>
                                <a:cubicBezTo>
                                  <a:pt x="1453056" y="2006789"/>
                                  <a:pt x="1453056" y="2006789"/>
                                  <a:pt x="1453056" y="2005628"/>
                                </a:cubicBezTo>
                                <a:cubicBezTo>
                                  <a:pt x="1471608" y="2006789"/>
                                  <a:pt x="1491320" y="2006789"/>
                                  <a:pt x="1508712" y="2007950"/>
                                </a:cubicBezTo>
                                <a:cubicBezTo>
                                  <a:pt x="1512191" y="2007950"/>
                                  <a:pt x="1516829" y="2009110"/>
                                  <a:pt x="1517988" y="2009110"/>
                                </a:cubicBezTo>
                                <a:cubicBezTo>
                                  <a:pt x="1548135" y="2010271"/>
                                  <a:pt x="1575963" y="2009110"/>
                                  <a:pt x="1603791" y="2009110"/>
                                </a:cubicBezTo>
                                <a:cubicBezTo>
                                  <a:pt x="1625822" y="2010271"/>
                                  <a:pt x="1646693" y="2010271"/>
                                  <a:pt x="1666404" y="2011432"/>
                                </a:cubicBezTo>
                                <a:cubicBezTo>
                                  <a:pt x="1691913" y="2010271"/>
                                  <a:pt x="1717422" y="2006789"/>
                                  <a:pt x="1740612" y="2005628"/>
                                </a:cubicBezTo>
                                <a:cubicBezTo>
                                  <a:pt x="1744091" y="2005628"/>
                                  <a:pt x="1748729" y="2005628"/>
                                  <a:pt x="1749888" y="2005628"/>
                                </a:cubicBezTo>
                                <a:cubicBezTo>
                                  <a:pt x="1751048" y="2009110"/>
                                  <a:pt x="1753367" y="2011432"/>
                                  <a:pt x="1753367" y="2014915"/>
                                </a:cubicBezTo>
                                <a:cubicBezTo>
                                  <a:pt x="1788152" y="2012593"/>
                                  <a:pt x="1809023" y="2009110"/>
                                  <a:pt x="1826415" y="2005628"/>
                                </a:cubicBezTo>
                                <a:cubicBezTo>
                                  <a:pt x="1843808" y="2003307"/>
                                  <a:pt x="1856562" y="1999824"/>
                                  <a:pt x="1875114" y="1994020"/>
                                </a:cubicBezTo>
                                <a:cubicBezTo>
                                  <a:pt x="1884390" y="1992859"/>
                                  <a:pt x="1893666" y="1991699"/>
                                  <a:pt x="1902942" y="1989377"/>
                                </a:cubicBezTo>
                                <a:cubicBezTo>
                                  <a:pt x="1908740" y="1988216"/>
                                  <a:pt x="1914537" y="1988216"/>
                                  <a:pt x="1920335" y="1987056"/>
                                </a:cubicBezTo>
                                <a:cubicBezTo>
                                  <a:pt x="1934249" y="1983573"/>
                                  <a:pt x="1945844" y="1981251"/>
                                  <a:pt x="1958598" y="1977769"/>
                                </a:cubicBezTo>
                                <a:cubicBezTo>
                                  <a:pt x="1969034" y="1975448"/>
                                  <a:pt x="1979469" y="1973126"/>
                                  <a:pt x="1989905" y="1970805"/>
                                </a:cubicBezTo>
                                <a:cubicBezTo>
                                  <a:pt x="2000340" y="1968483"/>
                                  <a:pt x="2010776" y="1965000"/>
                                  <a:pt x="2021211" y="1962679"/>
                                </a:cubicBezTo>
                                <a:lnTo>
                                  <a:pt x="2078636" y="1952729"/>
                                </a:lnTo>
                                <a:lnTo>
                                  <a:pt x="2086145" y="1949910"/>
                                </a:lnTo>
                                <a:cubicBezTo>
                                  <a:pt x="2066432" y="1953392"/>
                                  <a:pt x="2045561" y="1956875"/>
                                  <a:pt x="2025850" y="1960357"/>
                                </a:cubicBezTo>
                                <a:cubicBezTo>
                                  <a:pt x="2015414" y="1962679"/>
                                  <a:pt x="2004979" y="1966162"/>
                                  <a:pt x="1994543" y="1968483"/>
                                </a:cubicBezTo>
                                <a:cubicBezTo>
                                  <a:pt x="1984108" y="1970805"/>
                                  <a:pt x="1973672" y="1973126"/>
                                  <a:pt x="1963237" y="1975448"/>
                                </a:cubicBezTo>
                                <a:cubicBezTo>
                                  <a:pt x="1949323" y="1978930"/>
                                  <a:pt x="1938887" y="1981251"/>
                                  <a:pt x="1924973" y="1984734"/>
                                </a:cubicBezTo>
                                <a:cubicBezTo>
                                  <a:pt x="1919176" y="1985894"/>
                                  <a:pt x="1913378" y="1985894"/>
                                  <a:pt x="1907581" y="1987056"/>
                                </a:cubicBezTo>
                                <a:cubicBezTo>
                                  <a:pt x="1898305" y="1988216"/>
                                  <a:pt x="1889029" y="1989377"/>
                                  <a:pt x="1879753" y="1991699"/>
                                </a:cubicBezTo>
                                <a:cubicBezTo>
                                  <a:pt x="1847287" y="1995181"/>
                                  <a:pt x="1824097" y="1996342"/>
                                  <a:pt x="1804385" y="1998664"/>
                                </a:cubicBezTo>
                                <a:cubicBezTo>
                                  <a:pt x="1785833" y="2000985"/>
                                  <a:pt x="1770760" y="2003307"/>
                                  <a:pt x="1753367" y="2003307"/>
                                </a:cubicBezTo>
                                <a:cubicBezTo>
                                  <a:pt x="1751048" y="2003307"/>
                                  <a:pt x="1747570" y="2003307"/>
                                  <a:pt x="1744091" y="2003307"/>
                                </a:cubicBezTo>
                                <a:cubicBezTo>
                                  <a:pt x="1720901" y="2005628"/>
                                  <a:pt x="1695392" y="2009110"/>
                                  <a:pt x="1669883" y="2009110"/>
                                </a:cubicBezTo>
                                <a:cubicBezTo>
                                  <a:pt x="1650172" y="2007950"/>
                                  <a:pt x="1629301" y="2007950"/>
                                  <a:pt x="1607270" y="2006789"/>
                                </a:cubicBezTo>
                                <a:cubicBezTo>
                                  <a:pt x="1579442" y="2006789"/>
                                  <a:pt x="1551614" y="2007950"/>
                                  <a:pt x="1521467" y="2006789"/>
                                </a:cubicBezTo>
                                <a:cubicBezTo>
                                  <a:pt x="1519148" y="2006789"/>
                                  <a:pt x="1515670" y="2005628"/>
                                  <a:pt x="1512191" y="2005628"/>
                                </a:cubicBezTo>
                                <a:cubicBezTo>
                                  <a:pt x="1499437" y="2000985"/>
                                  <a:pt x="1490161" y="1996342"/>
                                  <a:pt x="1476247" y="1990537"/>
                                </a:cubicBezTo>
                                <a:cubicBezTo>
                                  <a:pt x="1470449" y="1995181"/>
                                  <a:pt x="1462333" y="1998664"/>
                                  <a:pt x="1456535" y="2003307"/>
                                </a:cubicBezTo>
                                <a:lnTo>
                                  <a:pt x="1456485" y="2003407"/>
                                </a:lnTo>
                                <a:lnTo>
                                  <a:pt x="1472768" y="1992859"/>
                                </a:lnTo>
                                <a:cubicBezTo>
                                  <a:pt x="1486682" y="1998662"/>
                                  <a:pt x="1497118" y="2003306"/>
                                  <a:pt x="1508713" y="2007949"/>
                                </a:cubicBezTo>
                                <a:cubicBezTo>
                                  <a:pt x="1490161" y="2007949"/>
                                  <a:pt x="1470449" y="2006789"/>
                                  <a:pt x="1453057" y="2005627"/>
                                </a:cubicBezTo>
                                <a:lnTo>
                                  <a:pt x="1453495" y="2005343"/>
                                </a:lnTo>
                                <a:lnTo>
                                  <a:pt x="1417112" y="1999824"/>
                                </a:lnTo>
                                <a:cubicBezTo>
                                  <a:pt x="1402039" y="1996342"/>
                                  <a:pt x="1388125" y="1994020"/>
                                  <a:pt x="1374211" y="1990537"/>
                                </a:cubicBezTo>
                                <a:cubicBezTo>
                                  <a:pt x="1361456" y="1987056"/>
                                  <a:pt x="1348702" y="1984734"/>
                                  <a:pt x="1337107" y="1982413"/>
                                </a:cubicBezTo>
                                <a:cubicBezTo>
                                  <a:pt x="1325512" y="1980091"/>
                                  <a:pt x="1313917" y="1978930"/>
                                  <a:pt x="1303481" y="1976608"/>
                                </a:cubicBezTo>
                                <a:cubicBezTo>
                                  <a:pt x="1293046" y="1974286"/>
                                  <a:pt x="1282610" y="1973126"/>
                                  <a:pt x="1272175" y="1970805"/>
                                </a:cubicBezTo>
                                <a:cubicBezTo>
                                  <a:pt x="1230433" y="1963840"/>
                                  <a:pt x="1192168" y="1955714"/>
                                  <a:pt x="1145788" y="1938303"/>
                                </a:cubicBezTo>
                                <a:cubicBezTo>
                                  <a:pt x="1115641" y="1931338"/>
                                  <a:pt x="1098249" y="1924373"/>
                                  <a:pt x="1082016" y="1919730"/>
                                </a:cubicBezTo>
                                <a:cubicBezTo>
                                  <a:pt x="1075059" y="1915087"/>
                                  <a:pt x="1069261" y="1909282"/>
                                  <a:pt x="1063464" y="1903479"/>
                                </a:cubicBezTo>
                                <a:cubicBezTo>
                                  <a:pt x="1049550" y="1901157"/>
                                  <a:pt x="1035636" y="1898836"/>
                                  <a:pt x="1020562" y="1895353"/>
                                </a:cubicBezTo>
                                <a:cubicBezTo>
                                  <a:pt x="998532" y="1884906"/>
                                  <a:pt x="978820" y="1874459"/>
                                  <a:pt x="956790" y="1862851"/>
                                </a:cubicBezTo>
                                <a:cubicBezTo>
                                  <a:pt x="949833" y="1862851"/>
                                  <a:pt x="945195" y="1864012"/>
                                  <a:pt x="938238" y="1864012"/>
                                </a:cubicBezTo>
                                <a:cubicBezTo>
                                  <a:pt x="915048" y="1852404"/>
                                  <a:pt x="894177" y="1841957"/>
                                  <a:pt x="872146" y="1830349"/>
                                </a:cubicBezTo>
                                <a:cubicBezTo>
                                  <a:pt x="868668" y="1823384"/>
                                  <a:pt x="864030" y="1816419"/>
                                  <a:pt x="860551" y="1809454"/>
                                </a:cubicBezTo>
                                <a:cubicBezTo>
                                  <a:pt x="860551" y="1809454"/>
                                  <a:pt x="861711" y="1809454"/>
                                  <a:pt x="862870" y="1808294"/>
                                </a:cubicBezTo>
                                <a:cubicBezTo>
                                  <a:pt x="875625" y="1816419"/>
                                  <a:pt x="889539" y="1823384"/>
                                  <a:pt x="903453" y="1830349"/>
                                </a:cubicBezTo>
                                <a:cubicBezTo>
                                  <a:pt x="917367" y="1837313"/>
                                  <a:pt x="930121" y="1844278"/>
                                  <a:pt x="944035" y="1852404"/>
                                </a:cubicBezTo>
                                <a:cubicBezTo>
                                  <a:pt x="948673" y="1850083"/>
                                  <a:pt x="952152" y="1847761"/>
                                  <a:pt x="955630" y="1845440"/>
                                </a:cubicBezTo>
                                <a:cubicBezTo>
                                  <a:pt x="933600" y="1834992"/>
                                  <a:pt x="919686" y="1823384"/>
                                  <a:pt x="908091" y="1814098"/>
                                </a:cubicBezTo>
                                <a:cubicBezTo>
                                  <a:pt x="896496" y="1804811"/>
                                  <a:pt x="884901" y="1799008"/>
                                  <a:pt x="868668" y="1796686"/>
                                </a:cubicBezTo>
                                <a:cubicBezTo>
                                  <a:pt x="836202" y="1773471"/>
                                  <a:pt x="825766" y="1773471"/>
                                  <a:pt x="814171" y="1765345"/>
                                </a:cubicBezTo>
                                <a:cubicBezTo>
                                  <a:pt x="797938" y="1754898"/>
                                  <a:pt x="782865" y="1745612"/>
                                  <a:pt x="767791" y="1735164"/>
                                </a:cubicBezTo>
                                <a:cubicBezTo>
                                  <a:pt x="730687" y="1714270"/>
                                  <a:pt x="741123" y="1736325"/>
                                  <a:pt x="694743" y="1703823"/>
                                </a:cubicBezTo>
                                <a:cubicBezTo>
                                  <a:pt x="685467" y="1696859"/>
                                  <a:pt x="677350" y="1689894"/>
                                  <a:pt x="666915" y="1680608"/>
                                </a:cubicBezTo>
                                <a:cubicBezTo>
                                  <a:pt x="669234" y="1680608"/>
                                  <a:pt x="671553" y="1679446"/>
                                  <a:pt x="672712" y="1678286"/>
                                </a:cubicBezTo>
                                <a:cubicBezTo>
                                  <a:pt x="683148" y="1681768"/>
                                  <a:pt x="691264" y="1684089"/>
                                  <a:pt x="700540" y="1686411"/>
                                </a:cubicBezTo>
                                <a:cubicBezTo>
                                  <a:pt x="680829" y="1664357"/>
                                  <a:pt x="677350" y="1655070"/>
                                  <a:pt x="642565" y="1626050"/>
                                </a:cubicBezTo>
                                <a:cubicBezTo>
                                  <a:pt x="630970" y="1616764"/>
                                  <a:pt x="620535" y="1607477"/>
                                  <a:pt x="610099" y="1599352"/>
                                </a:cubicBezTo>
                                <a:cubicBezTo>
                                  <a:pt x="599664" y="1590066"/>
                                  <a:pt x="589228" y="1581940"/>
                                  <a:pt x="579952" y="1572654"/>
                                </a:cubicBezTo>
                                <a:cubicBezTo>
                                  <a:pt x="572995" y="1565689"/>
                                  <a:pt x="554443" y="1558724"/>
                                  <a:pt x="541689" y="1541313"/>
                                </a:cubicBezTo>
                                <a:cubicBezTo>
                                  <a:pt x="521977" y="1520419"/>
                                  <a:pt x="505744" y="1500685"/>
                                  <a:pt x="486033" y="1479791"/>
                                </a:cubicBezTo>
                                <a:lnTo>
                                  <a:pt x="482214" y="1467843"/>
                                </a:lnTo>
                                <a:lnTo>
                                  <a:pt x="470959" y="1456575"/>
                                </a:lnTo>
                                <a:cubicBezTo>
                                  <a:pt x="458205" y="1443807"/>
                                  <a:pt x="445450" y="1429877"/>
                                  <a:pt x="432696" y="1414786"/>
                                </a:cubicBezTo>
                                <a:cubicBezTo>
                                  <a:pt x="430377" y="1406662"/>
                                  <a:pt x="412983" y="1384606"/>
                                  <a:pt x="428058" y="1393892"/>
                                </a:cubicBezTo>
                                <a:cubicBezTo>
                                  <a:pt x="422259" y="1386928"/>
                                  <a:pt x="417621" y="1378803"/>
                                  <a:pt x="412983" y="1372998"/>
                                </a:cubicBezTo>
                                <a:lnTo>
                                  <a:pt x="411188" y="1370179"/>
                                </a:lnTo>
                                <a:lnTo>
                                  <a:pt x="393271" y="1357907"/>
                                </a:lnTo>
                                <a:cubicBezTo>
                                  <a:pt x="379357" y="1341656"/>
                                  <a:pt x="367762" y="1324245"/>
                                  <a:pt x="358486" y="1307994"/>
                                </a:cubicBezTo>
                                <a:cubicBezTo>
                                  <a:pt x="349210" y="1290582"/>
                                  <a:pt x="342253" y="1274330"/>
                                  <a:pt x="338775" y="1261562"/>
                                </a:cubicBezTo>
                                <a:lnTo>
                                  <a:pt x="336456" y="1261562"/>
                                </a:lnTo>
                                <a:cubicBezTo>
                                  <a:pt x="327180" y="1245311"/>
                                  <a:pt x="317904" y="1227900"/>
                                  <a:pt x="309788" y="1210488"/>
                                </a:cubicBezTo>
                                <a:cubicBezTo>
                                  <a:pt x="301671" y="1193077"/>
                                  <a:pt x="292395" y="1176825"/>
                                  <a:pt x="284279" y="1159413"/>
                                </a:cubicBezTo>
                                <a:cubicBezTo>
                                  <a:pt x="275003" y="1139680"/>
                                  <a:pt x="265727" y="1119946"/>
                                  <a:pt x="257610" y="1100213"/>
                                </a:cubicBezTo>
                                <a:cubicBezTo>
                                  <a:pt x="249494" y="1080479"/>
                                  <a:pt x="241377" y="1059585"/>
                                  <a:pt x="233261" y="1039852"/>
                                </a:cubicBezTo>
                                <a:cubicBezTo>
                                  <a:pt x="242537" y="1052621"/>
                                  <a:pt x="250653" y="1065390"/>
                                  <a:pt x="257610" y="1080479"/>
                                </a:cubicBezTo>
                                <a:cubicBezTo>
                                  <a:pt x="264567" y="1095570"/>
                                  <a:pt x="271524" y="1111821"/>
                                  <a:pt x="281960" y="1131554"/>
                                </a:cubicBezTo>
                                <a:cubicBezTo>
                                  <a:pt x="286598" y="1138519"/>
                                  <a:pt x="287757" y="1150127"/>
                                  <a:pt x="290076" y="1159413"/>
                                </a:cubicBezTo>
                                <a:lnTo>
                                  <a:pt x="293430" y="1164338"/>
                                </a:lnTo>
                                <a:lnTo>
                                  <a:pt x="289302" y="1142848"/>
                                </a:lnTo>
                                <a:lnTo>
                                  <a:pt x="278534" y="1123284"/>
                                </a:lnTo>
                                <a:lnTo>
                                  <a:pt x="261007" y="1083826"/>
                                </a:lnTo>
                                <a:lnTo>
                                  <a:pt x="240217" y="1049138"/>
                                </a:lnTo>
                                <a:cubicBezTo>
                                  <a:pt x="232101" y="1025922"/>
                                  <a:pt x="222825" y="1002706"/>
                                  <a:pt x="214708" y="979490"/>
                                </a:cubicBezTo>
                                <a:lnTo>
                                  <a:pt x="192856" y="908100"/>
                                </a:lnTo>
                                <a:lnTo>
                                  <a:pt x="185677" y="887282"/>
                                </a:lnTo>
                                <a:cubicBezTo>
                                  <a:pt x="173518" y="846360"/>
                                  <a:pt x="163070" y="804698"/>
                                  <a:pt x="154421" y="762382"/>
                                </a:cubicBezTo>
                                <a:lnTo>
                                  <a:pt x="140599" y="671711"/>
                                </a:lnTo>
                                <a:lnTo>
                                  <a:pt x="140500" y="674203"/>
                                </a:lnTo>
                                <a:cubicBezTo>
                                  <a:pt x="140500" y="680008"/>
                                  <a:pt x="140500" y="684651"/>
                                  <a:pt x="141660" y="692776"/>
                                </a:cubicBezTo>
                                <a:cubicBezTo>
                                  <a:pt x="143979" y="706706"/>
                                  <a:pt x="146298" y="720635"/>
                                  <a:pt x="147457" y="735726"/>
                                </a:cubicBezTo>
                                <a:cubicBezTo>
                                  <a:pt x="149776" y="750815"/>
                                  <a:pt x="152095" y="765906"/>
                                  <a:pt x="154414" y="779836"/>
                                </a:cubicBezTo>
                                <a:cubicBezTo>
                                  <a:pt x="148617" y="769388"/>
                                  <a:pt x="146298" y="755459"/>
                                  <a:pt x="142819" y="741529"/>
                                </a:cubicBezTo>
                                <a:cubicBezTo>
                                  <a:pt x="140500" y="726440"/>
                                  <a:pt x="138181" y="710189"/>
                                  <a:pt x="134703" y="692776"/>
                                </a:cubicBezTo>
                                <a:cubicBezTo>
                                  <a:pt x="128905" y="692776"/>
                                  <a:pt x="127746" y="692776"/>
                                  <a:pt x="125427" y="692776"/>
                                </a:cubicBezTo>
                                <a:cubicBezTo>
                                  <a:pt x="124267" y="680008"/>
                                  <a:pt x="123108" y="668400"/>
                                  <a:pt x="119629" y="648666"/>
                                </a:cubicBezTo>
                                <a:cubicBezTo>
                                  <a:pt x="117310" y="639380"/>
                                  <a:pt x="113832" y="630094"/>
                                  <a:pt x="111513" y="620807"/>
                                </a:cubicBezTo>
                                <a:cubicBezTo>
                                  <a:pt x="109194" y="611521"/>
                                  <a:pt x="106875" y="602235"/>
                                  <a:pt x="104556" y="594110"/>
                                </a:cubicBezTo>
                                <a:cubicBezTo>
                                  <a:pt x="97599" y="585984"/>
                                  <a:pt x="91801" y="580180"/>
                                  <a:pt x="84844" y="573215"/>
                                </a:cubicBezTo>
                                <a:cubicBezTo>
                                  <a:pt x="82525" y="573215"/>
                                  <a:pt x="81366" y="573215"/>
                                  <a:pt x="79047" y="573215"/>
                                </a:cubicBezTo>
                                <a:cubicBezTo>
                                  <a:pt x="76728" y="566251"/>
                                  <a:pt x="74409" y="555803"/>
                                  <a:pt x="73249" y="544195"/>
                                </a:cubicBezTo>
                                <a:cubicBezTo>
                                  <a:pt x="72090" y="532587"/>
                                  <a:pt x="70930" y="519819"/>
                                  <a:pt x="70930" y="507050"/>
                                </a:cubicBezTo>
                                <a:cubicBezTo>
                                  <a:pt x="70930" y="482674"/>
                                  <a:pt x="72090" y="460618"/>
                                  <a:pt x="75568" y="454815"/>
                                </a:cubicBezTo>
                                <a:cubicBezTo>
                                  <a:pt x="76728" y="447850"/>
                                  <a:pt x="76728" y="442046"/>
                                  <a:pt x="77887" y="436242"/>
                                </a:cubicBezTo>
                                <a:lnTo>
                                  <a:pt x="81836" y="423504"/>
                                </a:lnTo>
                                <a:lnTo>
                                  <a:pt x="79916" y="394454"/>
                                </a:lnTo>
                                <a:cubicBezTo>
                                  <a:pt x="80206" y="379945"/>
                                  <a:pt x="81365" y="364854"/>
                                  <a:pt x="82525" y="351504"/>
                                </a:cubicBezTo>
                                <a:lnTo>
                                  <a:pt x="87163" y="342799"/>
                                </a:lnTo>
                                <a:lnTo>
                                  <a:pt x="87163" y="337575"/>
                                </a:lnTo>
                                <a:cubicBezTo>
                                  <a:pt x="84844" y="344540"/>
                                  <a:pt x="81366" y="349183"/>
                                  <a:pt x="77887" y="354987"/>
                                </a:cubicBezTo>
                                <a:cubicBezTo>
                                  <a:pt x="75568" y="350344"/>
                                  <a:pt x="72090" y="348023"/>
                                  <a:pt x="69771" y="343379"/>
                                </a:cubicBezTo>
                                <a:cubicBezTo>
                                  <a:pt x="65133" y="336415"/>
                                  <a:pt x="66292" y="273732"/>
                                  <a:pt x="54697" y="322485"/>
                                </a:cubicBezTo>
                                <a:lnTo>
                                  <a:pt x="51943" y="305944"/>
                                </a:lnTo>
                                <a:lnTo>
                                  <a:pt x="51219" y="307394"/>
                                </a:lnTo>
                                <a:cubicBezTo>
                                  <a:pt x="50059" y="322485"/>
                                  <a:pt x="47740" y="338736"/>
                                  <a:pt x="46581" y="353826"/>
                                </a:cubicBezTo>
                                <a:cubicBezTo>
                                  <a:pt x="45421" y="368917"/>
                                  <a:pt x="43102" y="385168"/>
                                  <a:pt x="43102" y="400257"/>
                                </a:cubicBezTo>
                                <a:cubicBezTo>
                                  <a:pt x="41943" y="411865"/>
                                  <a:pt x="40783" y="424635"/>
                                  <a:pt x="39624" y="436242"/>
                                </a:cubicBezTo>
                                <a:lnTo>
                                  <a:pt x="39624" y="510532"/>
                                </a:lnTo>
                                <a:cubicBezTo>
                                  <a:pt x="39624" y="523301"/>
                                  <a:pt x="39624" y="536069"/>
                                  <a:pt x="40783" y="548838"/>
                                </a:cubicBezTo>
                                <a:cubicBezTo>
                                  <a:pt x="41943" y="561606"/>
                                  <a:pt x="43102" y="574376"/>
                                  <a:pt x="43102" y="587144"/>
                                </a:cubicBezTo>
                                <a:cubicBezTo>
                                  <a:pt x="38464" y="588305"/>
                                  <a:pt x="39624" y="631254"/>
                                  <a:pt x="32667" y="623129"/>
                                </a:cubicBezTo>
                                <a:cubicBezTo>
                                  <a:pt x="31507" y="623129"/>
                                  <a:pt x="31507" y="623129"/>
                                  <a:pt x="30348" y="623129"/>
                                </a:cubicBezTo>
                                <a:cubicBezTo>
                                  <a:pt x="23391" y="597591"/>
                                  <a:pt x="23391" y="575536"/>
                                  <a:pt x="23391" y="553481"/>
                                </a:cubicBezTo>
                                <a:cubicBezTo>
                                  <a:pt x="23391" y="531426"/>
                                  <a:pt x="26869" y="509371"/>
                                  <a:pt x="23391" y="481513"/>
                                </a:cubicBezTo>
                                <a:cubicBezTo>
                                  <a:pt x="24550" y="461779"/>
                                  <a:pt x="26869" y="444367"/>
                                  <a:pt x="29188" y="425795"/>
                                </a:cubicBezTo>
                                <a:lnTo>
                                  <a:pt x="39619" y="436236"/>
                                </a:lnTo>
                                <a:lnTo>
                                  <a:pt x="30348" y="424635"/>
                                </a:lnTo>
                                <a:cubicBezTo>
                                  <a:pt x="28029" y="413027"/>
                                  <a:pt x="28029" y="400257"/>
                                  <a:pt x="28029" y="382846"/>
                                </a:cubicBezTo>
                                <a:cubicBezTo>
                                  <a:pt x="28029" y="365434"/>
                                  <a:pt x="29188" y="344540"/>
                                  <a:pt x="30348" y="319002"/>
                                </a:cubicBezTo>
                                <a:cubicBezTo>
                                  <a:pt x="30348" y="313199"/>
                                  <a:pt x="31507" y="307394"/>
                                  <a:pt x="31507" y="301591"/>
                                </a:cubicBezTo>
                                <a:cubicBezTo>
                                  <a:pt x="32667" y="292305"/>
                                  <a:pt x="33826" y="281857"/>
                                  <a:pt x="34986" y="272571"/>
                                </a:cubicBezTo>
                                <a:cubicBezTo>
                                  <a:pt x="39624" y="256320"/>
                                  <a:pt x="44262" y="236587"/>
                                  <a:pt x="48900" y="220336"/>
                                </a:cubicBezTo>
                                <a:lnTo>
                                  <a:pt x="55833" y="185635"/>
                                </a:lnTo>
                                <a:lnTo>
                                  <a:pt x="53538" y="177386"/>
                                </a:lnTo>
                                <a:cubicBezTo>
                                  <a:pt x="51219" y="192477"/>
                                  <a:pt x="47740" y="206406"/>
                                  <a:pt x="45421" y="223817"/>
                                </a:cubicBezTo>
                                <a:cubicBezTo>
                                  <a:pt x="40783" y="240069"/>
                                  <a:pt x="36145" y="259803"/>
                                  <a:pt x="31507" y="276054"/>
                                </a:cubicBezTo>
                                <a:cubicBezTo>
                                  <a:pt x="30348" y="285340"/>
                                  <a:pt x="29188" y="295786"/>
                                  <a:pt x="28029" y="305073"/>
                                </a:cubicBezTo>
                                <a:cubicBezTo>
                                  <a:pt x="28029" y="310877"/>
                                  <a:pt x="26869" y="316681"/>
                                  <a:pt x="26869" y="322485"/>
                                </a:cubicBezTo>
                                <a:cubicBezTo>
                                  <a:pt x="26869" y="348023"/>
                                  <a:pt x="25710" y="368917"/>
                                  <a:pt x="24550" y="386328"/>
                                </a:cubicBezTo>
                                <a:cubicBezTo>
                                  <a:pt x="24550" y="403740"/>
                                  <a:pt x="25710" y="416508"/>
                                  <a:pt x="26869" y="428116"/>
                                </a:cubicBezTo>
                                <a:cubicBezTo>
                                  <a:pt x="24550" y="447850"/>
                                  <a:pt x="22231" y="465262"/>
                                  <a:pt x="21072" y="483834"/>
                                </a:cubicBezTo>
                                <a:cubicBezTo>
                                  <a:pt x="24550" y="511693"/>
                                  <a:pt x="21072" y="533749"/>
                                  <a:pt x="21072" y="555803"/>
                                </a:cubicBezTo>
                                <a:cubicBezTo>
                                  <a:pt x="21072" y="577859"/>
                                  <a:pt x="21072" y="599913"/>
                                  <a:pt x="28029" y="625450"/>
                                </a:cubicBezTo>
                                <a:cubicBezTo>
                                  <a:pt x="28029" y="625450"/>
                                  <a:pt x="29188" y="625450"/>
                                  <a:pt x="30348" y="625450"/>
                                </a:cubicBezTo>
                                <a:cubicBezTo>
                                  <a:pt x="34986" y="647506"/>
                                  <a:pt x="39624" y="668400"/>
                                  <a:pt x="45421" y="691616"/>
                                </a:cubicBezTo>
                                <a:cubicBezTo>
                                  <a:pt x="46581" y="706706"/>
                                  <a:pt x="50059" y="720635"/>
                                  <a:pt x="53538" y="746172"/>
                                </a:cubicBezTo>
                                <a:cubicBezTo>
                                  <a:pt x="59335" y="765906"/>
                                  <a:pt x="65133" y="784479"/>
                                  <a:pt x="70930" y="801890"/>
                                </a:cubicBezTo>
                                <a:cubicBezTo>
                                  <a:pt x="73539" y="834972"/>
                                  <a:pt x="91150" y="887643"/>
                                  <a:pt x="98323" y="921705"/>
                                </a:cubicBezTo>
                                <a:lnTo>
                                  <a:pt x="100714" y="944668"/>
                                </a:lnTo>
                                <a:lnTo>
                                  <a:pt x="105716" y="944668"/>
                                </a:lnTo>
                                <a:cubicBezTo>
                                  <a:pt x="118470" y="977170"/>
                                  <a:pt x="126587" y="994581"/>
                                  <a:pt x="131225" y="1006189"/>
                                </a:cubicBezTo>
                                <a:cubicBezTo>
                                  <a:pt x="137022" y="1017797"/>
                                  <a:pt x="139341" y="1025923"/>
                                  <a:pt x="140501" y="1037531"/>
                                </a:cubicBezTo>
                                <a:cubicBezTo>
                                  <a:pt x="135863" y="1036369"/>
                                  <a:pt x="130065" y="1024762"/>
                                  <a:pt x="123108" y="1010832"/>
                                </a:cubicBezTo>
                                <a:cubicBezTo>
                                  <a:pt x="116151" y="996903"/>
                                  <a:pt x="110354" y="980652"/>
                                  <a:pt x="104556" y="969044"/>
                                </a:cubicBezTo>
                                <a:cubicBezTo>
                                  <a:pt x="98759" y="953954"/>
                                  <a:pt x="109194" y="995742"/>
                                  <a:pt x="103397" y="980652"/>
                                </a:cubicBezTo>
                                <a:lnTo>
                                  <a:pt x="93309" y="949346"/>
                                </a:lnTo>
                                <a:lnTo>
                                  <a:pt x="86004" y="950471"/>
                                </a:lnTo>
                                <a:cubicBezTo>
                                  <a:pt x="82525" y="941185"/>
                                  <a:pt x="80206" y="931898"/>
                                  <a:pt x="77887" y="923774"/>
                                </a:cubicBezTo>
                                <a:cubicBezTo>
                                  <a:pt x="65133" y="911004"/>
                                  <a:pt x="55857" y="884307"/>
                                  <a:pt x="50059" y="859930"/>
                                </a:cubicBezTo>
                                <a:cubicBezTo>
                                  <a:pt x="44262" y="835554"/>
                                  <a:pt x="39624" y="812338"/>
                                  <a:pt x="32667" y="803052"/>
                                </a:cubicBezTo>
                                <a:cubicBezTo>
                                  <a:pt x="26869" y="782157"/>
                                  <a:pt x="26869" y="760102"/>
                                  <a:pt x="31507" y="755459"/>
                                </a:cubicBezTo>
                                <a:cubicBezTo>
                                  <a:pt x="29188" y="736886"/>
                                  <a:pt x="25710" y="718313"/>
                                  <a:pt x="23391" y="699741"/>
                                </a:cubicBezTo>
                                <a:cubicBezTo>
                                  <a:pt x="21072" y="681168"/>
                                  <a:pt x="19912" y="662596"/>
                                  <a:pt x="17593" y="644023"/>
                                </a:cubicBezTo>
                                <a:cubicBezTo>
                                  <a:pt x="12955" y="630094"/>
                                  <a:pt x="8317" y="618486"/>
                                  <a:pt x="4839" y="603396"/>
                                </a:cubicBezTo>
                                <a:cubicBezTo>
                                  <a:pt x="-2118" y="524462"/>
                                  <a:pt x="-3278" y="432759"/>
                                  <a:pt x="12955" y="387489"/>
                                </a:cubicBezTo>
                                <a:cubicBezTo>
                                  <a:pt x="14115" y="367755"/>
                                  <a:pt x="15274" y="343379"/>
                                  <a:pt x="21072" y="331772"/>
                                </a:cubicBezTo>
                                <a:cubicBezTo>
                                  <a:pt x="18753" y="321324"/>
                                  <a:pt x="16434" y="312038"/>
                                  <a:pt x="14115" y="301591"/>
                                </a:cubicBezTo>
                                <a:cubicBezTo>
                                  <a:pt x="16434" y="281857"/>
                                  <a:pt x="14115" y="236587"/>
                                  <a:pt x="28029" y="218014"/>
                                </a:cubicBezTo>
                                <a:cubicBezTo>
                                  <a:pt x="29188" y="209888"/>
                                  <a:pt x="30348" y="204085"/>
                                  <a:pt x="31507" y="198280"/>
                                </a:cubicBezTo>
                                <a:cubicBezTo>
                                  <a:pt x="33826" y="169261"/>
                                  <a:pt x="36145" y="149527"/>
                                  <a:pt x="40783" y="130954"/>
                                </a:cubicBezTo>
                                <a:cubicBezTo>
                                  <a:pt x="48900" y="114703"/>
                                  <a:pt x="59335" y="88006"/>
                                  <a:pt x="65133" y="82201"/>
                                </a:cubicBezTo>
                                <a:cubicBezTo>
                                  <a:pt x="70930" y="94971"/>
                                  <a:pt x="57016" y="127473"/>
                                  <a:pt x="59335" y="148367"/>
                                </a:cubicBezTo>
                                <a:lnTo>
                                  <a:pt x="65131" y="137026"/>
                                </a:lnTo>
                                <a:lnTo>
                                  <a:pt x="68611" y="109915"/>
                                </a:lnTo>
                                <a:cubicBezTo>
                                  <a:pt x="70930" y="97581"/>
                                  <a:pt x="72670" y="86264"/>
                                  <a:pt x="69771" y="79880"/>
                                </a:cubicBezTo>
                                <a:cubicBezTo>
                                  <a:pt x="73249" y="65950"/>
                                  <a:pt x="76728" y="55503"/>
                                  <a:pt x="80206" y="4157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wrap="square" rtlCol="0" anchor="ctr">
                          <a:noAutofit/>
                        </wps:bodyPr>
                      </wps:wsp>
                      <wps:wsp>
                        <wps:cNvPr id="10" name="Freeform: Shape 9">
                          <a:extLst>
                            <a:ext uri="{FF2B5EF4-FFF2-40B4-BE49-F238E27FC236}">
                              <a16:creationId xmlns:a16="http://schemas.microsoft.com/office/drawing/2014/main" id="{348562E6-C33A-440F-8753-D0DF0AC0732B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 rot="10800000" flipH="1" flipV="1">
                            <a:off x="4428309" y="1436914"/>
                            <a:ext cx="686944" cy="678667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1" name="Freeform: Shape 10">
                          <a:extLst>
                            <a:ext uri="{FF2B5EF4-FFF2-40B4-BE49-F238E27FC236}">
                              <a16:creationId xmlns:a16="http://schemas.microsoft.com/office/drawing/2014/main" id="{0DB509C5-09CB-47F5-A52C-95C7C8101F1A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 rot="10800000" flipH="1" flipV="1">
                            <a:off x="6492240" y="1280160"/>
                            <a:ext cx="1134369" cy="112073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5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3759C348" w14:textId="1D3E5CE0" w:rsidR="00DB5099" w:rsidRDefault="00DB5099" w:rsidP="00DB5099">
                              <w:pPr>
                                <w:jc w:val="center"/>
                                <w:rPr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2" name="Freeform: Shape 11">
                          <a:extLst>
                            <a:ext uri="{FF2B5EF4-FFF2-40B4-BE49-F238E27FC236}">
                              <a16:creationId xmlns:a16="http://schemas.microsoft.com/office/drawing/2014/main" id="{12D0A1E7-F655-4F57-A025-1A622837251D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 rot="10800000" flipH="1">
                            <a:off x="5394960" y="7955280"/>
                            <a:ext cx="2781450" cy="274713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15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" name="Freeform: Shape 1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5969726" y="8503920"/>
                            <a:ext cx="1821099" cy="1798549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4" name="Freeform: Shape 13">
                          <a:extLst>
                            <a:ext uri="{FF2B5EF4-FFF2-40B4-BE49-F238E27FC236}">
                              <a16:creationId xmlns:a16="http://schemas.microsoft.com/office/drawing/2014/main" id="{85ED5258-DD9E-4B00-8079-C1A94E08A9A3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5799909" y="8987246"/>
                            <a:ext cx="460170" cy="454497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alpha val="38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5" name="Freeform: Shape 14">
                          <a:extLst>
                            <a:ext uri="{FF2B5EF4-FFF2-40B4-BE49-F238E27FC236}">
                              <a16:creationId xmlns:a16="http://schemas.microsoft.com/office/drawing/2014/main" id="{B39A6A4C-8C31-4A9E-BF60-ED63CD454FC2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7106194" y="7994469"/>
                            <a:ext cx="236878" cy="233972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alpha val="38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6" name="Rectangle 15">
                          <a:extLst>
                            <a:ext uri="{FF2B5EF4-FFF2-40B4-BE49-F238E27FC236}">
                              <a16:creationId xmlns:a16="http://schemas.microsoft.com/office/drawing/2014/main" id="{55FB347C-31B0-4982-8CC9-C66C8898D731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 flipV="1">
                            <a:off x="0" y="0"/>
                            <a:ext cx="5609857" cy="27428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E4BFD6" id="Group 1" o:spid="_x0000_s1026" alt="&quot;&quot;" style="position:absolute;margin-left:-1in;margin-top:0;width:643.7pt;height:842.4pt;z-index:-251649024;mso-width-relative:margin;mso-height-relative:margin" coordsize="81764,107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">
                <v:shape id="Freeform: Shape 19" o:spid="_x0000_s1027" alt="&quot;&quot;" style="position:absolute;left:39188;top:130;width:40600;height:24666;rotation:180;flip:x;visibility:visible;mso-wrap-style:square;v-text-anchor:middle" coordsize="4059464,2466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" path="m2339936,92111v-4382,-5849,-21908,-11697,-42355,-14621c2287359,76028,2276405,74931,2266365,74383v-10042,-548,-19170,-548,-25741,183c2272754,81877,2293201,86262,2307806,87725v14604,1461,23367,2924,32130,4386xm2569230,96496c2544403,86262,2521035,74565,2496206,67254v-20446,-1461,-39432,-2924,-59879,-4385c2439248,68717,2455313,74565,2478680,80414v23368,4385,55499,11696,90550,16082xm2763474,169600v-29209,-16082,-56959,-30703,-81787,-40938c2658320,119889,2636412,115504,2623268,115504v8763,13158,61340,29241,140206,54096xm2972321,282181v-4380,-8773,-14604,-17545,-32130,-26318c2922665,245630,2899298,235394,2865707,222236v4381,5849,16065,14621,35052,24855c2919744,257326,2944573,267560,2972321,282181xm759701,564364r-5753,-7201l821041,498569v23367,-19006,46735,-38014,70103,-55559c915973,429852,948103,404996,965629,387451v14605,-10234,30669,-20469,46735,-30703c1028428,346513,1044494,334816,1060559,326044v33592,-16083,65722,-33628,100774,-46787c1174476,273409,1189081,266099,1202226,263175v18985,-8773,39432,-17545,61340,-27780c1292775,222237,1321985,212001,1351194,200305v29210,-11697,59879,-20470,89089,-30703l1453222,164421r70309,-13827c1535214,147670,1545437,144745,1555661,141821v10223,-2924,18986,-5848,27748,-8772c1603856,128663,1627224,122815,1647670,118428v21908,-2924,45276,-5848,65723,-8773c1729459,106001,1738221,105270,1744063,105818r5082,1484l1503086,160444r-18078,6184l1447584,173987v-29209,10234,-59878,19006,-89088,30703c1329287,216387,1300077,226622,1270867,239780v-20446,10235,-42354,19008,-61340,27780c1197844,274870,1183239,282181,1170094,288029v-33590,13158,-67182,30703,-100772,46787c1051796,345050,1037191,355285,1021125,365519v-16064,10235,-30669,20469,-46735,30704c955405,413768,924734,438623,899906,451783v-23367,19006,-46735,36551,-70102,55559l786061,545542r-12120,9044c767826,559155,762622,562902,759701,564364xm514341,728115r-7302,-8771l552313,669634v14605,-16083,22273,-26683,28115,-34908l596994,614790r595,746c604890,608225,609272,603839,615114,599452r26289,-30703l669151,538045v14605,-10234,26289,-17545,40894,-26318c714427,505879,720269,501493,726111,497106r2231,-2833l737716,490788v5126,-2390,10175,-4703,12606,-4396l750628,488810r-5532,1719c738524,493453,730491,497839,727570,497108v-4382,4385,-10224,10234,-16066,14621c696900,521962,685216,529274,670611,538046r-27748,30703l616574,599454v-4382,4385,-10224,8772,-17526,16082c584444,628695,582982,638929,553773,671095v-13144,16084,-30669,33628,-45274,49711l514480,727992r-139,123xm457381,801221r-7301,-5848l450081,795373r7300,5846l457381,801221xm438146,906615l547932,785137v8763,-10234,16065,-20469,24828,-30703c580063,744199,588826,735426,597589,725193r12106,-14306l643593,669998r33907,-39231l686677,619923v4382,-4386,5682,-7744,8524,-12388l697171,605307r3016,-4392l712115,588402r852,-966l713248,587212r-1133,1190l697171,605307r-9034,13153l677500,630767r-67805,80120l599048,723730v-7303,10235,-16066,19008,-24828,29241c565457,763207,558155,773441,549392,783676l438146,906615xm267234,1109491r-7016,-5620c273361,1074629,280665,1058547,290887,1039539v7303,-5848,14605,-10233,20447,-14620l310454,1026593r-18106,12946c282126,1058546,274823,1074629,261679,1103871r5784,4633l267234,1109491xm232785,1291369r2543,-55972l235391,1233997v10222,-4387,17525,-13159,26288,-21932c266060,1201831,270442,1190135,293810,1152120r1642,1096l294904,1154312r-1094,-730c271902,1191596,266060,1203293,261679,1213526v-8763,7312,-17526,16084,-26288,21932l232859,1291235r-74,134xm206422,1362049r-727,-363l206491,1361845r-69,204xm120012,1732566v1460,-26317,2921,-54096,7302,-80414c131696,1625835,134617,1599517,138998,1571737v7303,-29241,13145,-57020,20446,-87725c165286,1463543,172589,1444537,178431,1424068v7302,-20469,13144,-39477,20447,-59946c203259,1349501,201799,1340728,201799,1327570v,-6579,731,-14621,3103,-25587l217863,1258852r2921,-2924c225166,1250079,228087,1244231,232468,1235458v5842,-14620,10224,-30703,16066,-43862l249069,1189290r47660,-75185c311334,1087787,325939,1060009,340543,1032228v7303,-13158,16066,-26317,23368,-39475c368293,981056,375595,967897,387279,950352v11683,-17545,29209,-39476,51117,-70180c512880,773441,596127,674019,691058,583370r-696,-697l723207,552650r33573,-29226c793291,488334,851710,435699,917432,397685v18986,-16082,32131,-30703,55498,-43863c993377,346513,1016745,331892,1045954,315808v14605,-7309,30669,-16082,46735,-24854c1099991,286567,1108754,282181,1117517,277794v8763,-2924,18987,-7310,27750,-10234c1174476,254401,1206607,238319,1237276,226622v80327,-36553,165034,-70180,254123,-97960c1514766,125738,1535213,122813,1558581,119889v14604,-5848,30670,-11696,48196,-17545c1624303,96496,1643288,90648,1662275,87723v39432,-7309,78866,-14620,116838,-16082c1835341,65793,1891571,62869,1947799,62504r138505,5102l1950720,63052v-56228,548,-112456,3472,-168686,8589c1745523,73104,1704630,80414,1665196,87725v-18985,2924,-37972,8773,-55498,14621c1592172,108194,1576108,114043,1561503,119891v-23368,2924,-43814,5848,-67182,8772c1405231,156442,1319064,190071,1240198,226622v-30671,11697,-62801,26318,-92011,40938c1137965,270484,1129202,273409,1120439,277796v-8763,4385,-16066,8772,-24829,13158c1079546,299726,1063480,308499,1048875,315810v-29209,16082,-52577,30703,-73024,38014c952484,366982,939340,383065,920353,397686,854632,435700,796213,488335,759701,523425v-24828,20470,-43815,40939,-67182,61408c597589,675482,514341,773441,439857,881635v-21908,30704,-39433,52635,-51117,70180c377056,969360,369754,982519,365372,994216v-7301,13158,-16064,27778,-23367,39475c325940,1060009,312795,1087789,298190,1115568v-17525,24856,-32130,49710,-48195,76028l234322,1234390r-393,1068c228087,1242770,225166,1250079,222246,1255928v-14605,36552,-16065,55559,-16065,68718c206181,1337804,207641,1346577,203260,1361197r1366,275l184273,1421142v-7301,19008,-13143,39477,-18985,59946c157985,1510330,152143,1538109,144841,1568813r3974,1326l148498,1571498r-3658,-1222c140459,1596593,137538,1624372,133156,1650690r-1974,21732l130235,1677007v-2921,16084,-5842,35090,-10223,55559xm143380,1909479v-2921,-29242,-5842,-43863,-7303,-58483c137538,1830526,138998,1814443,140459,1795436v2921,-30704,8763,-59946,13143,-90649c155064,1693091,156523,1682855,157985,1671159r5841,-33627c168207,1615600,171128,1593669,175510,1571737v7302,-29241,16065,-58483,24828,-87725c201799,1445998,223705,1399212,238310,1355349v5842,-20469,10224,-40938,17526,-61407c263139,1273472,268981,1253003,274823,1233997v46735,-71643,78865,-171064,134363,-245630c410648,983982,412107,979960,414116,973199r7831,-30140l423791,941581v-7303,30703,-10224,36551,-13145,46786c353688,1062933,323018,1162354,276282,1233997v-5842,20469,-13143,39475,-18985,59945c249994,1314411,245613,1334880,239771,1355349v-14605,45325,-36512,90649,-37972,128663c194496,1513254,185733,1542496,176970,1571737v-4381,21932,-7302,43863,-11684,65795l159444,1671159v-1459,11696,-2921,21932,-4380,33628c160906,1698939,163826,1693091,169668,1687242v,-4387,1460,-8772,1460,-11696c174049,1652152,176970,1631683,181352,1608290v-1461,-13160,-1461,-24856,-1461,-35090c187194,1551268,194496,1529338,201799,1510330v2921,,5842,1463,8763,2924l213128,1507258r-8585,34766l190115,1583434r734,17643l175711,1702497r-10425,12524c160906,1745724,155064,1774966,152143,1805670v-1462,19007,-4383,40939,-5842,61408l146802,1877612r-3422,31867xm3921633,2179963v-1462,-7310,-2921,-14621,-5842,-19006c3917250,2152184,3917250,2144873,3918712,2137563r-4833,-16129l3915564,2119263r4607,15376l3923745,2101725r9570,-22646c3930394,2102472,3928934,2125865,3926013,2146334v-1461,7312,-1461,14621,-2921,23394l3926160,2179711r-4527,252xm3965965,2227509r17006,-70939l3982973,2156571r-17006,70938l3965965,2227509xm3969827,2288575r,-5140l3984432,2238446v732,-15351,732,-26317,914,-37648l3987353,2160957v2921,-8773,5842,-13160,8763,-19008l3997084,2146187r-6810,14768c3987353,2194584,3988814,2207742,3987353,2238446r-17526,50129xm3981511,2375882v-4382,-4386,-8763,-10234,-13145,-14621l3964111,2356148r525,-2586l3969827,2359798v4383,4387,8763,10236,14605,13160l3990495,2368912r-221,1122c3987353,2370034,3984432,2372958,3981511,2375882xm3979311,2466949r34950,l4021675,2431075v2921,-15717,5842,-30338,10954,-46421c4035550,2367109,4035550,2348102,4037009,2330557v4383,-21931,8763,-45324,13145,-64332c4053075,2245756,4055996,2231135,4054535,2222363v4382,-33628,5842,-52635,4382,-77490c4058917,2131714,4057456,2118556,4057456,2102472v,-16082,1461,-36551,1461,-61407c4057456,2041065,4057456,2041065,4055996,2039603v,7310,-1461,14621,-1461,21931c4053075,2068845,4053075,2076155,4051614,2083466v-1460,14621,-2921,29241,-1460,40938c4050154,2140486,4048693,2156570,4047233,2172652v-2920,16083,-4382,33629,-7303,51174c4037009,2241370,4034088,2260377,4031167,2277922v-2920,17545,-7301,35090,-10222,52635c4010721,2370034,4015103,2383192,4001958,2441675r,1l3984432,2451910r-5121,15039xm3870087,2466949r30516,l3904107,2456296v-5842,-10234,14605,-58484,17526,-93574c3930395,2324708,3937697,2288157,3945000,2250143v-11684,19006,-23367,36551,-35051,55559c3907028,2323247,3905566,2337868,3901186,2353950r-8763,16084c3886581,2394888,3883660,2416820,3877818,2440214r-7731,26735xm65917,2466949r40462,l104437,2459649v-7086,-27157,-13453,-54160,-15096,-74995c82040,2362724,74737,2339331,67435,2314475v-4382,-32166,-8763,-49711,-10224,-68717c49909,2216516,44067,2190199,38226,2162418v-1462,,-2921,,-2921,c26542,2130252,26542,2102474,26542,2074693v,-27778,4380,-55559,,-90649c28001,1960651,30922,1938720,33843,1913864v-1459,-14621,-2921,-30703,-2921,-52635c32384,1839299,33843,1812981,33843,1780816v,-7312,1462,-14621,1462,-21932c36764,1747187,38226,1734029,39685,1722332v5842,-20469,11684,-45325,17526,-65794c60132,1634607,64514,1617062,67435,1598055r2890,10390l61593,1652152v-5842,20470,-11684,45324,-17526,65793c42606,1729642,41146,1742802,39685,1754498v,7310,-1459,14621,-1459,21931c36764,1808594,35305,1834912,35305,1856844v,21930,,38014,2921,52635l49903,1924092,36764,1910940v-2921,23393,-5842,45324,-7301,70180c33843,2016210,29463,2043989,29463,2071769v,27779,,55559,8763,87725c39685,2159494,39685,2159494,41146,2159494v8763,10234,7302,-43862,13144,-45325c54290,2098087,52830,2082003,51369,2065921v-1460,-16084,-1460,-32166,-1460,-48250l49909,1924100v1460,-14621,2921,-30705,4381,-45326c54290,1859768,57211,1839299,58672,1820291v1460,-19006,4381,-39475,5842,-58483l65426,1759981r3469,20835c83500,1719408,82040,1798361,87882,1807133v2921,5848,7301,8773,10222,14621c102486,1814443,106867,1808594,109788,1799822r,6580l103946,1817367v-1461,16814,-2921,35822,-3286,54098l103078,1908054r-4974,16046c96645,1931409,96645,1938720,95183,1947493v-4380,7310,-5842,35090,-5842,65793c89341,2029370,90803,2045452,92262,2060072v1462,14621,4383,27781,7303,36553c102486,2096625,103946,2096625,106867,2096625v8763,8773,16066,16082,24829,26318c134617,2133177,137538,2144873,140459,2156570v2921,11696,7301,23393,10222,35090c155064,2216516,156523,2231137,157985,2247219v2920,,4380,,11683,c174049,2269151,176970,2289620,179891,2308626v4382,17545,7303,35090,14605,48250c191575,2339331,188654,2320323,185733,2301317v-1460,-19008,-4381,-36553,-7302,-54098c176970,2236985,176970,2231137,176970,2223826r124,-3139l194505,2334891r33048,132058l3868012,2466949r6885,-23811c3880739,2418283,3885120,2396351,3889502,2372958r8763,-16082c3902646,2340792,3904107,2326171,3907028,2308626v11684,-17545,23367,-36551,35051,-55559c3945000,2244295,3946460,2238446,3947921,2231137v1460,-13160,1460,-23393,1460,-36553l3948751,2187633r1847,-102l3951618,2187474r-778,2725c3950840,2204819,3950840,2215053,3949381,2226750r3809,694l3947921,2247219v-7303,38014,-14605,76028,-23368,112581c3921633,2394890,3901186,2441676,3907028,2453373r-4179,13576l3976888,2466949r4623,-13576c3987353,2448986,3993195,2446062,3999037,2443138v11684,-58484,8763,-71642,18985,-111119c4020943,2314475,4025326,2296930,4028247,2279385v4380,-19007,5841,-36552,8762,-54097c4039930,2207744,4041390,2190199,4044311,2174115v1461,-17545,1461,-33627,2921,-48248c4045772,2112707,4047232,2099550,4048693,2084929v1460,-7312,1460,-14621,2921,-21932c4053074,2055687,4053074,2048376,4053074,2041066v-4381,-2924,-7302,-5848,-11684,-8772c4039930,2042527,4037009,2052763,4034088,2062997v-2921,10235,-5841,20469,-8762,29241c4023864,2108322,4022405,2124404,4020943,2140488r-1459,24854l4016687,2189139r-5966,3982l4010336,2191431r6227,-4157c4018022,2178502,4018022,2171190,4019484,2162418r1459,-24855c4022405,2121480,4023864,2105398,4025326,2089314v2921,-8773,5841,-19006,8762,-29242c4037009,2049839,4038469,2039603,4041390,2029369v-1460,-23393,-1460,-42401,-2921,-64331c4029706,1967962,4022405,1975272,4013642,1981120v-4382,-1461,-10224,-1461,-16066,c3993195,1978196,3990274,1976734,3985892,2020597r190,6459l3974210,2060072r,11298l3962524,2070306v-8763,-14621,-18985,-29241,-27748,-46786c3931855,2004513,3928934,2000126,3927473,1984044v-5842,-4387,-10223,-7311,-16065,-11697l3894728,1969962r616,-12235c3895344,1311738,3568406,742194,3071139,405878r-21645,-13164l3048268,391838v-14605,-10235,-29210,-20469,-42355,-29242c2978165,343588,2950415,327506,2924126,309961v-11683,-10235,-37972,-23393,-64260,-36553c2854024,269023,2846722,266099,2840880,263175v-5842,-2925,-11684,-5849,-17526,-8773c2811671,248554,2802908,244167,2797066,239781v-11684,-5848,-23368,-10235,-35052,-16083c2750331,217849,2738647,213464,2726963,209077v-13145,-4386,-27750,-10234,-40893,-16082l2684303,192530r-6381,-9680c2667836,176088,2648530,169692,2632237,165854r-18852,-3254l2613046,162290r-26289,-8772l2560469,146208r-54039,-16084c2488905,125739,2469919,121352,2452393,116966v-18987,-2923,-36512,-8772,-55498,-11696c2379370,102346,2360383,97959,2342857,93573v-8763,-1462,-17526,-1462,-32131,-4387c2296122,86262,2275675,83338,2243545,76028v-11684,-1462,-23368,-2924,-35052,-4387c2197541,73835,2182936,73470,2167235,72374r-658,-51l2205572,71641v-26288,-5848,-56959,-11696,-87628,-17545c2134008,46785,2096036,43861,2109181,39476r25074,-12552l2136931,27779v17525,,35051,,56957,c2204112,27779,2217256,27779,2230401,27779r45274,c2290280,29242,2303423,32166,2316568,33627v13144,2924,26289,5849,39432,8773c2369146,45324,2382289,48248,2395434,51172v7302,1463,13144,2924,20447,4387c2423182,58483,2429024,59945,2436327,61408v20447,1461,39433,2923,59879,4385c2497667,62869,2499127,59944,2497667,55559v1460,,1460,-1463,1460,-1463c2487443,51172,2475760,46786,2464076,43862v-18986,-4386,-37973,-10235,-56958,-13159c2380829,26318,2389592,38014,2369146,38014v-13146,-2924,-20447,-8772,-30671,-14621c2328252,17545,2315107,13158,2291740,11697,2269833,8773,2246466,5848,2221637,4386,2199730,2924,2174901,1461,2152995,v,1461,,2924,,2924c2169060,5848,2183664,7310,2198269,10234v14605,2924,30671,5848,45276,8772l2268364,25783r-23358,-5315c2228940,16082,2214335,14619,2199730,11695,2185126,8771,2170521,7310,2154456,4386r-49234,5799l2103339,8771c2070479,6578,2035792,6578,2002200,6944v-33590,366,-66085,1096,-94565,366c1793718,11695,1682722,26316,1574647,51172r-5422,1520l1554565,52816v-8763,914,-18621,2742,-28115,5666l1485692,72819r-14740,3208c1333667,114041,1199303,168139,1073702,236856r-3637,2638l1049789,244167v-8215,2194,-16978,5848,-28662,14621c1013825,264636,1003966,271215,995021,277978r-15904,15639l972930,296802v-16066,8772,-32130,16082,-46735,24855c911590,330429,896986,339202,882381,347974r-24665,22635l821041,396223v-20447,14621,-40894,29242,-61340,45324c742175,454707,721728,469328,702743,483948v-14605,14621,-24829,27779,-40893,43863c648705,539507,635561,551204,623877,562901v-13145,11696,-24829,24854,-37972,38014l587087,602393r-2643,-2939c575681,608226,563997,618460,553773,628695v-10223,11697,-18986,21931,-23368,30703l483061,708190r3303,-9247c485955,692020,475274,695584,485131,676943v-13143,8773,-30669,36551,-45274,52635c431094,745660,423791,760281,416490,776365v-1462,2924,-4383,7309,-5842,8772c409186,773441,396043,788061,387280,796834v-7303,10234,-14605,19006,-21908,32166c358071,842158,349308,858241,339084,880172v-16065,19008,-24828,27780,-32131,36553c293810,943042,264600,981056,263139,1001525v-10223,23394,-20447,42400,-30669,65793c217865,1090712,207641,1115568,194497,1140422v-5842,8773,-13145,20469,-18987,35090c171130,1190133,165288,1206217,159446,1217913r-11285,59313l146301,1279321v-8763,24854,-17526,49711,-24829,74565c114170,1378742,108328,1403597,101025,1426990v-4380,17545,-8763,30705,-13143,48250c91533,1483282,89341,1497536,86420,1513071r-4383,34148l74737,1561503v-2921,-26317,14604,-67255,7303,-83339c74737,1485475,61593,1519102,51369,1539571v-5842,23394,-8763,48250,-11684,84801c38226,1631683,36764,1638993,35305,1649228v-17526,23394,-14605,80414,-17526,105270c20700,1767656,23621,1779353,26542,1792512v-7303,14621,-8763,45324,-10224,70180c-4129,1919713,-2668,2035218,6095,2134639v4381,19007,10223,33627,16064,51173c25080,2209205,26542,2232598,29463,2255991v2921,23394,7301,46787,10222,70180c33843,2332019,33843,2359800,41146,2386117v8763,11697,14605,40939,21907,71642l65917,2466949xe" fillcolor="white [3212]" stroked="f">
                  <v:fill color2="#0072c7 [3205]" o:opacity2="19660f" focusposition="1" focussize="" focus="100%" type="gradientRadial"/>
                  <v:stroke joinstyle="miter"/>
                  <v:path arrowok="t" o:connecttype="custom" o:connectlocs="2340229,92096;2297869,77477;2266649,74371;2240904,74554;2308095,87711;2340229,92096;2569552,96480;2496518,67243;2436632,62859;2478990,80401;2569552,96480;2763820,169572;2682023,128641;2623596,115485;2763820,169572;2972693,282134;2940559,255821;2866066,222199;2901122,247050;2972693,282134;759796,564271;754042,557071;821144,498487;891256,442937;965750,387387;1012491,356689;1060692,325990;1161478,279211;1202376,263132;1263724,235356;1351363,200272;1440463,169574;1453404,164394;1523722,150569;1555856,141798;1583607,133027;1647876,118408;1713607,109637;1744281,105801;1749364,107284;1503274,160418;1485194,166601;1447765,173958;1358666,204656;1271026,239740;1209678,267516;1170240,287981;1069456,334761;1021253,365459;974512,396158;900019,451708;829908,507258;786159,545452;774038,554495;759796,564271;514405,727995;507102,719225;552382,669524;580501,634621;597069,614689;597664,615434;615191,599353;641483,568655;669235,537956;710134,511643;726202,497024;728433,494191;737808,490707;750416,486312;750722,488729;745189,490448;727661,497026;711593,511645;670695,537957;642943,568655;616651,599355;599123,615434;553842,670984;508563,720687;514544,727872;457438,801089;450136,795242;450137,795242;457438,801087;438201,906465;548001,785007;572832,754310;597664,725073;609771,710770;643674,669887;677585,630663;686763,619821;695288,607435;697258,605207;700275,600816;712204,588305;713056,587339;713337,587115;712204,588305;697258,605207;688223,618358;677585,630663;609771,710770;599123,723611;574292,752847;549461,783547;267267,1109308;260251,1103689;290923,1039367;311373,1024750;310493,1026424;292385,1039367;261712,1103689;267496,1108321;232814,1291156;235357,1235193;235420,1233793;261712,1211865;293847,1151930;295489,1153026;294941,1154122;293847,1153392;261712,1213326;235420,1235254;232888,1291022;206448,1361824;205721,1361461;206517,1361620;120027,1732280;127330,1651879;139015,1571478;159464,1483767;178453,1423833;198903,1363897;201824,1327351;204928,1301768;217890,1258644;220812,1255721;232497,1235254;248565,1191399;249100,1189094;296766,1113921;340586,1032058;363957,992589;387327,950195;438451,880027;691144,583274;690448,582577;723298,552559;756875,523338;917547,397619;973052,353764;1046085,315756;1092826,290906;1117657,277748;1145410,267516;1237431,226585;1491586,128641;1558776,119869;1606978,102327;1662483,87709;1779336,71629;1948043,62494;2086565,67595;1950964,63042;1782257,71629;1665404,87711;1609899,102329;1561698,119871;1494508,128642;1240353,226585;1148331,267516;1120579,277750;1095747,290906;1049006,315758;975973,353766;920468,397620;759796,523339;692606,584737;439912,881490;388789,951658;365418,994052;342048,1033520;298227,1115384;250026,1191399;234351,1234186;233958,1235254;222274,1255721;206207,1324427;203285,1360972;204652,1361247;184296,1420908;165309,1480844;144859,1568554;148834,1569880;148517,1571239;144858,1570017;133173,1650418;131198,1672146;130251,1676730;120027,1732280;143398,1909164;136094,1850691;140477,1795140;153621,1704506;158005,1670883;163847,1637262;175532,1571478;200363,1483767;238340,1355125;255868,1293729;274857,1233793;409237,988204;414168,973038;422000,942903;423844,941426;410697,988204;276317,1233793;257329,1293729;239801,1355125;201824,1483767;176992,1571478;165307,1637262;159464,1670883;155083,1704506;169689,1686964;171149,1675270;181375,1608025;179914,1572940;201824,1510081;210588,1513004;213155,1507009;204569,1541770;190139,1583173;190873,1600813;175733,1702216;165307,1714738;152162,1805372;146319,1866770;146820,1877302;3922124,2179603;3916281,2160600;3919202,2137210;3914369,2121084;3916054,2118913;3920662,2134287;3924236,2101378;3933807,2078736;3926504,2145980;3923583,2169370;3926651,2179351;3966461,2227142;3983469,2156214;3983471,2156215;3966463,2227142;3970324,2288197;3970324,2283058;3984931,2238077;3985845,2200435;3987852,2160600;3996616,2141596;3997584,2145833;3990773,2160598;3987852,2238077;3982009,2375490;3968863,2360871;3964607,2355759;3965132,2353174;3970324,2359409;3984931,2372567;3990994,2368521;3990773,2369643;3982009,2375490;3979809,2466542;4014763,2466542;4022178,2430674;4033134,2384261;4037514,2330173;4050661,2265851;4055042,2221996;4059425,2144519;4057964,2102125;4059425,2040728;4056504,2039267;4055042,2061194;4052121,2083122;4050661,2124054;4047739,2172294;4040436,2223459;4031671,2277546;4021448,2330173;4002459,2441272;4002459,2441273;3984931,2451505;3870571,2466542;3901091,2466542;3904596,2455891;3922124,2362332;3945494,2249772;3910438,2305322;3901674,2353562;3892910,2369643;3878303,2439811;65925,2466542;106392,2466542;104450,2459243;89352,2384261;67443,2314093;57218,2245387;38231,2162061;35309,2162061;26545,2074351;26545,1983717;33847,1913548;30926,1860922;33847,1780522;35309,1758594;39690,1722048;57218,1656265;67443,1597791;70334,1608180;61601,1651879;44073,1717662;39690,1754209;38231,1776136;35309,1856538;38231,1909164;49909,1923775;36769,1910625;29467,1980793;29467,2071427;38231,2159138;41151,2159138;54297,2113820;51375,2065580;49915,2017338;49915,1923783;54297,1878464;58679,1819991;64522,1761517;65434,1759691;68904,1780522;87893,1806835;98116,1821453;109802,1799525;109802,1806104;103959,1817067;100673,1871156;103091,1907739;98116,1923783;95195,1947172;89352,2012954;92274,2059732;99577,2096279;106880,2096279;131712,2122593;140477,2156214;150700,2191298;158005,2246848;169689,2246848;179914,2308245;194520,2356487;185756,2300937;178453,2246848;176992,2223459;177116,2220321;194529,2334506;227581,2466542;3868496,2466542;3875382,2442735;3889989,2372567;3898753,2356487;3907517,2308245;3942572,2252695;3948415,2230769;3949875,2194222;3949245,2187272;3951092,2187170;3952113,2187113;3951334,2189838;3949875,2226383;3953685,2227077;3948415,2246848;3925044,2359411;3907517,2452968;3903337,2466542;3977386,2466542;3982009,2452968;3999537,2442735;4018525,2331634;4028751,2279009;4037514,2224921;4044817,2173756;4047738,2125516;4049200,2084585;4052121,2062657;4053581,2040729;4041896,2031959;4034593,2062657;4025830,2091893;4021446,2140135;4019987,2164985;4017190,2188778;4011223,2192759;4010838,2191069;4017066,2186913;4019987,2162061;4021446,2137210;4025830,2088969;4034593,2059732;4041896,2029034;4038974,1964714;4014144,1980793;3998076,1980793;3986391,2020264;3986581,2026722;3974707,2059732;3974707,2071028;3963020,2069964;3935268,2023186;3927964,1983717;3911897,1972022;3895215,1969637;3895831,1957404;3071523,405811;3049876,392649;3048649,391773;3006289,362536;2924492,309910;2860224,273363;2841236,263132;2823707,254360;2797416,239741;2762360,223661;2727304,209043;2686406,192963;2684639,192498;2678257,182820;2632566,165827;2613712,162573;2613373,162263;2587081,153493;2560789,146184;2506744,130103;2452700,116947;2397195,105253;2343150,93558;2311015,89171;2243826,76015;2208769,71629;2167506,72362;2166848,72311;2205848,71629;2118209,54087;2109445,39469;2134522,26920;2137198,27774;2194163,27774;2230680,27774;2275960,27774;2316858,33621;2356295,42393;2395734,51164;2416183,55550;2436632,61398;2496518,65782;2497980,55550;2499440,54087;2464384,43855;2407419,30698;2369442,38008;2338768,23389;2292027,11695;2221915,4385;2153264,0;2153264,2924;2198544,10232;2243826,19003;2268648,25779;2245287,20465;2200005,11693;2154726,4385;2105485,10183;2103602,8770;2002451,6943;1907874,7309;1574844,51164;1569421,52683;1554760,52807;1526641,58472;1485878,72807;1471136,76014;1073836,236817;1070199,239454;1049920,244127;1021255,258745;995146,277932;979240,293569;973052,296753;926311,321604;882491,347917;857823,370548;821144,396158;759796,441474;702831,483868;661933,527724;623955,562808;585978,600816;587160,602294;584517,599355;553842,628591;530471,659289;483121,708073;486425,698828;485192,676831;439912,729458;416542,776237;410699,785007;387328,796703;365418,828863;339126,880027;306991,916574;263172,1001360;232499,1067142;194521,1140234;175532,1175318;159466,1217712;148180,1277015;146319,1279110;121487,1353663;101038,1426755;87893,1474997;86431,1512821;82047,1546964;74746,1561245;82050,1477920;51375,1539317;39690,1624104;35309,1648956;17781,1754209;26545,1792216;16320,1862385;6096,2134287;22162,2185451;29467,2255619;39690,2325787;41151,2385723;63061,2457354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8" alt="&quot;&quot;" style="position:absolute;left:42193;width:32232;height:20922;visibility:visible;mso-wrap-style:square;v-text-anchor:middle" coordsize="3222890,209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" path="m1752196,2075282r-15062,8119l1738036,2083788r14160,-8506xm1877434,1992859v-18552,4643,-31307,9286,-48699,11608c1811342,2006789,1790471,2010270,1755686,2013753v,-3483,-2319,-5804,-3478,-9286c1768441,2004467,1783514,2002145,1803226,1999824v18552,-2322,41742,-3483,74208,-6965xm2004109,1980708r-2973,841l2002660,1981251r1449,-543xm1083357,1962896v2717,-653,6631,-508,11993,363c1106076,1965000,1122598,1969643,1146947,1976608v6957,1160,15074,1160,22031,1160c1189849,1988216,1209560,1998664,1230431,2007950v8117,1160,18552,3482,27828,5803l1260000,2014335r6376,-6385c1274492,2010271,1282610,2012593,1290725,2014915v8118,2321,16233,3481,24351,5803l1363053,2031888r722,-722c1381167,2033487,1400879,2036969,1419431,2040452v8116,1160,17392,2322,26668,4643c1455375,2046255,1464651,2047417,1472768,2047417v16233,,33625,1160,54496,2321c1548135,2049738,1572485,2050898,1601472,2048577r3221,l1611908,2044514v4928,-1740,11015,-3482,16233,-5223c1633939,2039291,1639736,2039001,1644664,2039001v4927,,8986,290,11305,1450l1659012,2048577r25944,c1682637,2052060,1679159,2056703,1676840,2060185v-1160,1161,-2319,2321,-4638,5804c1668723,2068311,1662926,2070632,1657128,2072954v-10435,,-17392,,-27828,c1617705,2071793,1604951,2071793,1593356,2070632v-26669,-1161,-52178,-1161,-77687,-2321c1497117,2067149,1477406,2065989,1457694,2063668v-16233,-1162,-33625,-4643,-51018,-6965c1389284,2054381,1373051,2052060,1355657,2048577v-25509,-4643,-53337,-6965,-77686,-11608c1253621,2031166,1231591,2025361,1217677,2017236r698,-507l1182892,2005628v-9276,-4644,-19712,-9286,-31307,-13929c1138831,1988216,1127236,1984734,1115641,1980091v-12755,-4643,-24350,-8126,-37104,-12769c1079117,1965000,1080639,1963549,1083357,1962896xm1777891,1938372r-17714,2707l1637658,1947272r40341,4959c1680318,1951071,1683797,1951071,1688435,1949909v24349,-3481,47539,-5803,71889,-8125c1762933,1941204,1767208,1940406,1772154,1939481r5737,-1109xm1887970,1921553r-60172,9194l1848446,1931337v12755,-580,22321,-2902,29713,-5514l1887970,1921553xm2107620,1918868r-188725,50315l2014400,1947879r93220,-29011xm897655,1895353v61453,22054,100876,41788,133342,56878c1046071,1958035,1062304,1962679,1078537,1967322v12754,4643,24349,8125,35944,12768c1126076,1984733,1137671,1988216,1150426,1991698v11595,4643,22030,9286,31306,13929c1179413,2006789,1177094,2009110,1174775,2011432v-5797,-1162,-12754,-2322,-18552,-3483c1134193,2000984,1112162,1991698,1090132,1983573r-32466,-12770c1047230,1966160,1035635,1961517,1025200,1956874v-15074,-4643,-28988,-10446,-42902,-15090c969544,1935980,956789,1931337,945194,1925533v-11595,-4643,-20871,-10447,-28987,-15091c908090,1904639,902293,1899996,897655,1895353xm952152,1866334v22030,11608,40582,22054,63772,32502c1013605,1899996,1011286,1901157,1007808,1903479v-24350,-11608,-49859,-24377,-74208,-35985c940557,1867494,945195,1867494,952152,1866334xm716773,1787400v38263,16251,57975,31341,78846,44110c800257,1837313,815330,1848921,811852,1850083v-13914,-6965,-26669,-12770,-37104,-19734c764312,1824545,755036,1818741,746920,1812937v-15074,-10447,-24350,-18572,-30147,-25537xm855033,1757614r11,331l858960,1762689r431,-1988l855033,1757614xm2548358,1681417r-4211,351c2524435,1698019,2498926,1715431,2474577,1731682v-24350,16251,-49859,29019,-68411,37146c2391093,1778114,2374860,1787400,2357467,1797847v-9276,3483,-17392,8126,-26668,11607c2321523,1812937,2312247,1816419,2302971,1821062v-6957,5805,-20871,11608,-33627,17413c2256591,1844278,2244996,1848921,2243835,1853564v-11595,4644,-24348,10448,-37104,15091c2193977,1874459,2181222,1877942,2168468,1882585v-2319,2321,-6957,6964,-10436,10446c2152235,1895353,2147597,1896514,2141799,1898836v-13914,3482,-27828,4643,-40582,6965c2082665,1911604,2065272,1917408,2049039,1922052v-16233,4643,-32466,9286,-47539,15089c1985267,1942946,1967874,1946428,1949322,1952232v-18552,5803,-39423,11608,-64932,16251c1824096,1971965,1802066,1978930,1792790,1983573v-1160,1161,-1160,2321,-2319,3483l1746428,1998079r1142,585l1796480,1986422r948,-2849c1806704,1977769,1829894,1971965,1889029,1968483v24349,-4643,45220,-10448,64932,-16251c1972513,1946428,1989905,1942946,2006138,1937141v16233,-4643,31307,-9286,47540,-15089c2069912,1917408,2086145,1911604,2105855,1905801v13914,-2322,27828,-3483,40584,-6965l2118966,1915338r803,-251c2129045,1909282,2140640,1902318,2148758,1897674v5796,-2321,10434,-3481,16233,-5803l2166072,1891571r7034,-7826c2185862,1879102,2198615,1874459,2211371,1869815v12754,-5803,25509,-10446,37104,-15089c2249634,1850083,2261229,1845440,2273984,1839635v12754,-5803,26668,-11608,33625,-17411c2316885,1818741,2326161,1815259,2335437,1810616r19082,-8305l2364425,1795525v16233,-10446,33625,-19733,48699,-29019c2431676,1759541,2456025,1745612,2481534,1729361r66824,-47944xm560042,1665364r4402,3781l565946,1669911r-5904,-4547xm2556139,1635062r-397,274l2555742,1635668r1843,263l2558061,1635336r-1922,-274xm2581189,1617735r-6845,4734l2573134,1623728r4694,-3007l2581189,1617735xm465367,1559267r43790,51614l474436,1569171r-9069,-9904xm2663286,1559232r-103,37l2662416,1564529v-9276,9286,-12755,15089,-18552,20894c2639226,1591226,2633428,1598191,2621833,1609799r1328,-307l2643864,1586583v4638,-5803,9276,-11608,18552,-20894c2663866,1561917,2664083,1559886,2663286,1559232xm578699,1533094r2296,2797l581111,1535508r-2412,-2414xm407187,1506488v3477,-3482,15072,2322,30147,19734l438814,1527967r13737,3043c459653,1535798,469219,1544795,483712,1559884v15075,12770,31308,24378,42903,34824c538210,1605156,545167,1614442,545167,1620245v3478,4644,5797,8127,10435,12770c570676,1645783,583430,1657391,599663,1670160v-3478,4643,-9276,6965,-12754,10446l545875,1634962r-1867,374l582839,1678530r4070,2076c590388,1677125,595026,1673642,599664,1670160v34785,30180,71889,60361,110152,87058c702859,1759540,697062,1761862,687786,1764183v3478,2322,4638,3483,8116,5805c684307,1769988,675031,1771148,663436,1771148v-6957,-4643,-13914,-9286,-20871,-13930c635608,1752575,629811,1746772,622854,1742129v-16233,-13930,-33626,-26699,-48699,-40628c559081,1687571,544008,1673642,528934,1660874v-15073,-13930,-27828,-27859,-41742,-40629c480235,1613281,473278,1606316,467481,1600513v-5798,-6965,-12755,-13930,-18552,-20895c450088,1577297,461683,1584262,455886,1570332v8116,6965,16233,13930,23190,20894c488352,1598191,496468,1605156,504585,1610959v10435,11608,20871,22056,31306,33664l538552,1646908r-33967,-35949c496468,1603994,488352,1598191,480235,1591226v-8116,-6964,-15073,-13929,-23190,-20894c448929,1559884,439653,1549438,431535,1538990v-8115,-10446,-16233,-22054,-24348,-32502xm2961567,1321923r-588,253l2948314,1352604r13253,-30681xm2949394,1176500r-4643,6714l2933595,1197574r-11793,18826l2918666,1220934v-5798,9287,-10436,18573,-15074,27859c2897795,1258079,2893157,1266206,2888519,1274330v-11595,16252,-23190,32503,-35945,47593c2842139,1338174,2832863,1353264,2821268,1369515v-9276,12769,-18552,25537,-27828,38307l2791119,1409241r-1899,2817l2792280,1410143v9276,-12768,18552,-25537,27828,-38305c2830544,1355587,2840979,1340496,2851415,1324245v12754,-15090,24349,-31341,35944,-47592c2891997,1268527,2897795,1260402,2902433,1251116v4638,-9286,10435,-18573,15073,-27859l2921802,1216400r22949,-33186l2948813,1177986r581,-1486xm3069402,1160574v-3480,15090,-8118,29020,-15075,45271c3047370,1220935,3039255,1237186,3027660,1254598v-9276,18572,-18552,35985,-26670,49914c2991714,1318442,2983598,1328888,2976641,1335853r16233,-32502c2996352,1292904,3002151,1282457,3006789,1270849v4638,-6965,6957,-11608,10434,-17411c3021861,1245311,3026499,1238347,3031137,1230222v4638,-8126,8118,-15091,12756,-23216c3052008,1191915,3061284,1176825,3069402,1160574xm2994350,1061072r-28145,49588l2965688,1111852r28345,-49945l2994350,1061072xm3009786,948760r-33827,92524c2954836,1091279,2931058,1139875,2904801,1186897r-10419,16490l2894316,1203523v-4638,11608,-13914,26699,-24350,41788c2859531,1260402,2850255,1276653,2845617,1290583v-8117,10446,-18552,22054,-27828,34823c2808513,1338174,2800396,1352104,2794599,1364873v-33626,46432,-88122,105631,-136821,154384c2642704,1532027,2627631,1544795,2612557,1557564r-4339,3301l2606346,1562763r-18909,15432l2571975,1595869v-18552,15091,-37104,29021,-56816,42950l2506256,1644448r-24180,19736l2478583,1666454r-5166,4867c2458344,1681768,2443270,1692215,2428197,1701502v-15074,9286,-30147,18572,-45221,27859l2377801,1731987r-30620,19909l2337689,1756690r-9209,6333c2319204,1768828,2308768,1774631,2297172,1780435r-29249,11484l2202726,1824840v-49626,21735,-100670,40831,-152951,57110l1943190,1909386r86138,-16355c2035125,1891870,2039763,1890710,2045561,1889548v12754,-10446,38263,-16251,52177,-18572c2109333,1867494,2120928,1864011,2130204,1860529v13914,-12769,40583,-19734,52178,-26699c2202093,1826866,2221806,1819901,2241516,1812936r37887,-14874l2296014,1788560r15071,-4642l2331958,1772309r5484,-3815l2351670,1754898v9276,-5805,20871,-12769,31306,-18573l2418592,1718847r13083,-8060c2446749,1701501,2461822,1691054,2476896,1680606v3478,-6964,11595,-12768,19711,-18572c2504724,1656230,2512840,1650426,2518638,1648104v18552,-13929,38263,-27859,56815,-42948c2582410,1588905,2604441,1574975,2616036,1566849v15073,-12768,30147,-25537,45220,-38305c2709955,1479791,2764452,1420590,2798077,1374158r18830,-32045l2817789,1339335v9276,-13930,20871,-30181,30147,-46432c2851415,1288260,2853734,1283617,2857212,1278974r12334,-17126l2873445,1254598v10435,-15091,18552,-30181,24349,-41789c2916346,1180307,2930260,1147805,2945334,1114142v13914,-33663,28987,-67326,46380,-105631c2993454,998064,3000411,980362,3005339,965561r4447,-16801xm3147604,777205r-417,2053l3150565,783318v3480,3483,6957,8126,10437,11607c3163321,792604,3165640,790282,3167959,790282r175,-891l3163321,792604v-4638,-2322,-8116,-6965,-11595,-10448l3147604,777205xm3137269,645343r-810,45l3134992,645470r501,5518c3135493,661435,3135493,669560,3134334,680008v-1160,5803,-2319,10447,-4638,17411c3120420,712510,3111144,727600,3101868,741529v-2319,13930,-3479,25538,-6957,38307l3087954,792604v-3480,18572,-6957,35985,-11595,55718c3071721,863413,3068241,877342,3063603,892432v-4638,15091,-8115,29020,-13914,42949c3047370,946989,3045051,957436,3041574,969044v-2319,11608,-4638,23215,-9276,34823l3039695,992347r6517,-24465c3047370,955114,3049689,944667,3052008,933059v4638,-13930,9276,-29019,13914,-42949c3070560,875019,3074040,861090,3078678,846000v4638,-18572,6957,-35985,11595,-55718l3097230,777513v3478,-12768,4638,-24376,6957,-38305c3113463,724117,3122739,710187,3132015,695098v-5798,30180,-11595,59199,-18552,89380c3111144,812337,3094911,850643,3099549,858768v-10437,32502,-19713,63844,-31308,95185l3062048,963597r-2648,14443c3058096,985586,3056067,993421,3050850,1002707v-16233,23216,-24351,46432,-32466,70808c3013746,1085123,3009108,1097892,3003309,1110660v-2319,6965,-5796,12769,-9276,19734c2990555,1137359,2987076,1144323,2982438,1151288v-10435,18573,-20871,38306,-31306,55718c2943015,1227900,2929101,1241830,2917506,1261562v-9276,22056,-25509,48754,-42901,73131c2857212,1359069,2839820,1384606,2827065,1406662v-10435,13929,-20871,27858,-31306,40627c2784164,1460058,2773728,1472826,2762133,1486755v-3478,5805,-8116,10448,-11595,16251c2745900,1508811,2742422,1513454,2737784,1519257v-6957,5805,-13914,11608,-19712,16251l2685834,1571242r931,3733c2672851,1590066,2663575,1600513,2653140,1609799v-11595,8126,-24350,16251,-35945,25537l2588208,1658552r-27460,20090l2565018,1678286r30147,-22056l2624153,1633015v11595,-8125,24349,-16251,35944,-25538c2669373,1598191,2679809,1587745,2693723,1572654v,-1161,,-2322,-1160,-4643c2704158,1556403,2714594,1544795,2725029,1532027v5798,-4643,12755,-10448,19712,-16251c2748219,1511133,2752857,1505328,2757495,1499525v3479,-5805,8117,-11608,11595,-16251c2780685,1470504,2791121,1456575,2802716,1443807v10435,-12769,20871,-26699,31306,-40628c2846777,1381124,2864169,1355587,2881562,1331210v17392,-25538,33625,-51075,42901,-73129c2936058,1238347,2949972,1224417,2958089,1203523v10435,-17411,20871,-38305,31306,-55718c2994033,1140840,2997513,1133876,3000990,1126911v3480,-6965,5799,-13929,9276,-19733c3016065,1094409,3020703,1081641,3025341,1070033v9276,-24377,17391,-47593,32466,-70809c3068241,980652,3065922,966722,3070560,951632v12756,-31341,20871,-62682,31308,-95184c3097230,847162,3113463,810016,3115782,782157v6957,-29020,12754,-59200,18552,-89381l3138516,677076r-3023,-551c3136651,667239,3136651,659114,3136651,647506r618,-2163xm3162160,620807r-13502,56321l3148659,677128r13503,-56320l3162160,620807xm3172597,609199v-2319,4643,-4638,8126,-6957,15091l3164045,655921v-144,8996,-144,17702,-724,29890l3151726,721530r,4080l3165640,685811v1160,-24377,,-34823,2319,-61522l3173365,612564r-768,-3365xm3122737,559285r-7598,17980l3112303,603396r-3659,-12207l3107307,592912r3837,12806c3109984,611521,3109984,617325,3108825,624290v2319,3482,3478,9286,4638,15090l3117057,639180r-2435,-7926c3115780,624289,3115780,618486,3116941,612681v2319,-16251,3477,-34824,5796,-53396xm3220137,527944v1159,1160,1159,1160,2319,1160c3222456,548838,3221296,565089,3221296,577857v,12770,1160,23216,1160,33664c3223615,631254,3222456,646345,3218977,673042v1160,6965,-1159,18573,-3478,34824c3212020,722957,3208542,741529,3205063,758940v-1159,13930,-1159,29021,-3478,42950c3193468,827428,3192309,848322,3184192,880824v-5797,23216,-10435,46431,-16233,68486c3154045,963239,3155205,942345,3138972,962079v,-1161,1159,-5805,2319,-6965c3142450,936542,3137812,933060,3145929,906361v5797,-16251,12754,-33662,17392,-51075l3177235,847162r,-2c3187671,800729,3184192,790282,3192309,758940v2319,-13929,5797,-27859,8116,-41788c3202744,703223,3205063,688133,3207382,674203v2319,-13929,3479,-27858,5798,-40628c3214339,620807,3215499,608038,3215499,595270v-1160,-9286,,-20894,1159,-32502c3217818,556963,3217818,551160,3218977,545355v,-5803,1160,-11608,1160,-17411xm91834,r63215,l141660,39253v-4638,16251,-10436,31340,-15074,47592c120789,111222,116151,133276,110353,156492v-3478,22055,-5797,42950,-9276,63844c97599,241230,96439,263284,95280,284179v3478,-16251,5797,-31341,8116,-44110l104148,236428r1567,-17254c109194,198280,111513,176226,114991,155332r2905,970l118148,155223r-3156,-1053c120789,129793,125427,107739,131225,84523v4638,-16251,9276,-32502,15073,-47593l158895,r24802,l170213,37511v-5943,17412,-10581,34243,-11161,49334c152095,110060,145138,133276,139341,156492v-3479,17412,-5798,34823,-9276,52236l125427,235425v-1160,9287,-2319,17413,-3479,26699c118470,286500,113832,309716,111513,334093v-1160,15090,-2319,27859,-3479,44110c109194,389811,111513,401419,113832,424635r2717,-25300l116151,390971v1159,-16251,3478,-33663,4638,-48753c123108,317841,127746,294625,131224,270249r8277,-9943l151519,179786r-583,-14008l162391,132903r6816,-27603l167169,110060v-2319,-1160,-4638,-2321,-6957,-2321c154414,122830,148617,140241,142819,157653v,8125,,17411,1160,27859c140500,204085,138181,220336,135862,238908v,2322,-1159,5804,-1159,9287c130065,252838,127746,257481,123108,262124v1159,-9286,2319,-17412,3478,-26699l131224,208728v3479,-17413,5798,-34824,9276,-52236c147457,133276,154414,110060,160212,86845v580,-15091,5218,-31632,11160,-48898l184902,,3016177,r29689,91613c3076369,210299,3092592,334723,3092592,462940r-491,9714l3105346,474548v4638,3482,8115,5803,12753,9286c3119260,496602,3121579,500085,3123898,515175v6957,13929,15072,25537,22029,37145l3155205,553165r,-8970l3164630,517983r-151,-5129c3167959,478031,3170278,479191,3173755,481513v4638,-1161,9276,-1161,12756,c3193468,476869,3199265,471066,3206222,468744v1160,17412,1160,32502,2319,51075c3206222,527944,3205063,536070,3202744,544195v-2319,8126,-4638,16251,-6957,23216c3194627,580180,3193468,592948,3192308,605718r-1159,19732c3189989,632415,3189989,638220,3188830,645184r-4945,3301l3184192,649826r4736,-3161l3191149,627772r1159,-19733c3193468,595270,3194627,582502,3195787,569733v2319,-6965,4638,-15090,6957,-23216c3205063,538392,3207382,530266,3208541,522141v3479,2321,5798,4643,9276,6965c3217817,534909,3217817,540713,3216658,546517v-1160,5804,-1160,11608,-2319,17412c3213179,575537,3212020,585984,3213179,596431v-1159,11608,-1159,24376,-2319,38306c3208541,647506,3207382,661435,3205063,675365v-2319,13929,-3479,27859,-6957,42948c3195787,732243,3192308,746172,3189989,760102v-8116,31342,-5797,41788,-15073,88220c3170278,850643,3165640,852965,3161002,856448v-4638,16251,-11595,34823,-17394,51075c3135493,934220,3141289,937703,3138970,956276v-1158,2321,-2319,5803,-2319,6964c3129694,981813,3122737,1000386,3116941,1016637v-2319,2321,-3480,3481,-5799,4643c3103027,1039852,3094909,1059585,3086793,1078158v9277,-18573,17392,-38306,25510,-56878c3114622,1018958,3115780,1018958,3118099,1016637v-9276,49913,-24348,81255,-37104,105631l3061284,1132716r-4087,8185l3057807,1142001v1158,-2322,2319,-5804,4638,-9287c3068241,1130393,3075198,1126911,3082155,1122268v1161,12768,-8115,29019,-13914,39467c3060126,1177986,3050850,1193075,3042732,1208166v-4638,8125,-8115,15090,-12753,23216c3025341,1239507,3020703,1246472,3016065,1254598v-3480,4643,-5799,10446,-10437,17411c3000990,1283617,2996352,1294064,2990555,1305672r-16233,32502c2966205,1349782,2958089,1362550,2948813,1372998v-8117,10447,-17393,22054,-25509,32502l2924367,1403309r-28892,39336c2888518,1435681,2850255,1490238,2832862,1511133r-12328,18986l2832862,1512293v17393,-19734,55656,-74291,62613,-68487c2891997,1468183,2858371,1499523,2847936,1515774v-9276,11028,-17103,19154,-24495,25683l2803777,1555929r-1062,1635l2790421,1567032r-460,3300c2772568,1588905,2755176,1608639,2735464,1626050v-18552,18573,-37104,37145,-57975,53396l2674807,1681394r-19348,24750c2641545,1718913,2625312,1729359,2609079,1740967r-43349,32548l2565575,1773703r43504,-31574c2624152,1730521,2640385,1718913,2655459,1707305v-9276,16251,-22031,26698,-38264,38306c2603861,1757800,2594296,1762733,2586034,1765925r-21557,9114l2563858,1775792v-8116,5804,-15073,10447,-23190,15090l2531929,1794936r-21986,17856c2501825,1819032,2494868,1823965,2488491,1828027v-11595,9286,-20871,15091,-32466,20894c2458344,1845440,2452547,1847761,2445590,1850083r-11600,5161l2432187,1856614r14562,-5371c2453706,1848921,2458344,1846600,2457185,1850083v-8117,11608,-24350,22054,-41742,31340c2406167,1886067,2398050,1890710,2388774,1895354v-9276,4642,-18552,8125,-26668,12768l2343269,1910951r-3194,1814c2311087,1926695,2282100,1938303,2251953,1951071r-4494,1022l2220647,1969643v6957,1162,10435,2322,15073,4643c2214849,1992859,2187020,1996342,2180063,1998664v1161,-4644,3480,-10448,4638,-16251c2178905,1984734,2173106,1987056,2166149,1989377v-5796,2322,-11595,3482,-17391,5804c2137163,1998664,2124407,2002145,2112812,2006789r-4802,-5771l2090781,2004467v-6957,1161,-13914,3483,-20871,4643c2055996,2012593,2040923,2017236,2027009,2019558r-1414,658l2066432,2010270v6957,-2321,13914,-3481,20871,-4643c2094260,2004467,2100057,2002145,2104695,2002145v1160,2322,3479,4644,6957,5804c2124407,2004467,2136002,2000984,2147597,1996341v5797,-2322,11595,-3482,17392,-5804c2170787,1988216,2176584,1985894,2183541,1983573v-1159,4643,-3478,10446,-4638,16251c2162670,2007949,2146437,2014913,2130204,2023040r-2387,-670l2094260,2035808v-10434,3483,-19710,5804,-27828,8126c2049040,2048577,2036285,2050898,2024690,2054380v581,-2901,-6666,-2901,-17247,-1450l1971369,2059957r-1176,2549c1940046,2069471,1906421,2075274,1873955,2081079v-10436,-1161,-9276,-3483,-22031,-5805c1846127,2075274,1840329,2075274,1833372,2075274v-9276,3483,-20871,6965,-32466,10448c1790471,2086882,1781195,2088044,1771919,2088044v-9276,,-18552,1160,-28988,1160l1739782,2087854r-26417,4688c1703799,2092687,1694233,2090945,1681478,2086882v,,1160,-1160,1160,-1160c1684957,2083401,1686116,2081079,1688435,2077596v-9276,-1160,-18552,-2322,-26668,-3482c1665245,2071793,1671043,2069471,1674521,2067149v12755,,25509,,38264,-1161c1725539,2064828,1737134,2064828,1749889,2064828r53336,1160l1840329,2062506v24350,-4643,47540,-10447,69570,-15091l1923426,2043992r22062,-4969l1956279,2036969v12755,-1161,24350,-1161,34785,-1161l1993484,2034683r-33726,1126l1945488,2039023r-9789,1864l1923426,2043992r-10048,2263c1891347,2050898,1868157,2056703,1843808,2061346v-11595,1160,-23190,2322,-37104,3482c1790471,2064828,1771919,2064828,1753367,2063668v-11595,,-24350,1160,-37104,1160c1703508,2065989,1690754,2065989,1677999,2065989v-1159,-2321,,-3483,1160,-4643c1681478,2057863,1684956,2054381,1687275,2049738v113631,-4643,242336,-26698,357126,-59201c2129045,1966162,2209050,1937141,2286738,1898836v18552,-10448,40582,-22056,63772,-33664c2362105,1859369,2374860,1853564,2386455,1846600v11595,-6965,24349,-12768,37104,-19733c2447908,1812937,2471098,1799008,2493129,1785079v22030,-15091,40582,-29021,55656,-42950c2583570,1716591,2618355,1691054,2653140,1660874v9276,-8125,19711,-15090,28987,-23216c2691403,1629533,2700679,1621407,2709955,1613282v15074,-12769,27828,-24377,41742,-38307c2757495,1564529,2764452,1555242,2769090,1545956r24983,-22927l2794274,1521589r-24024,22046c2765612,1552921,2758655,1562207,2752857,1572654v-13914,13929,-26668,25537,-41742,38306c2701839,1619085,2692563,1627211,2683287,1635336v-9276,8126,-18552,15091,-28987,23216c2619515,1687572,2585889,1714270,2549945,1739807v-15074,13930,-34785,29021,-55656,42950c2472258,1796686,2449068,1811776,2424719,1824545v-12755,6965,-24350,12768,-37104,19733c2376020,1851243,2363265,1857047,2351670,1862851v-23190,11608,-45220,23216,-63772,33663c2210210,1933659,2130206,1962679,2045561,1988216v-114790,32502,-243495,54558,-357126,59201c1679159,2047417,1668724,2047417,1661767,2047417v-1160,-3483,-3479,-5805,-3479,-9287c1653650,2035809,1642055,2036969,1630460,2036969v-10435,3483,-24349,6965,-25509,10448c1575964,2048577,1552774,2048577,1530743,2048577v-20871,-1160,-38263,-2322,-54496,-2322c1466971,2045095,1458854,2043934,1449578,2043934v-9276,-1160,-18552,-2322,-26668,-4643l1438974,2022136r-3310,904l1375810,2011943r-2759,650c1327831,2005628,1290727,1998664,1258261,1991699v-16233,-3483,-31308,-6965,-45222,-9286c1199125,1978930,1186372,1976608,1173616,1975448v-15073,-6965,-31306,-13930,-47539,-22056c1109844,1947589,1092451,1940624,1066942,1931338v-20871,-8126,-41742,-16251,-61453,-24377c1011286,1901157,1013605,1899996,1015924,1898836v15074,3482,28988,5803,42902,8125c1065783,1912765,1071580,1917408,1077378,1923212v16233,3483,33625,10447,63772,18572c1187530,1959197,1225795,1967322,1267537,1974286v10434,2322,20871,3483,31306,5805c1309279,1981251,1320874,1983573,1332469,1985894v11595,2322,24349,4643,37104,8126l1410461,2002872r3172,-727c1426388,2004467,1437983,2005628,1451897,2007950v1159,-1161,1159,-1161,1159,-2322c1471608,2006789,1491320,2006789,1508712,2007950v3479,,8117,1160,9276,1160c1548135,2010271,1575963,2009110,1603791,2009110v22031,1161,42902,1161,62613,2322c1691913,2010271,1717422,2006789,1740612,2005628v3479,,8117,,9276,c1751048,2009110,1753367,2011432,1753367,2014915v34785,-2322,55656,-5805,73048,-9287c1843808,2003307,1856562,1999824,1875114,1994020v9276,-1161,18552,-2321,27828,-4643c1908740,1988216,1914537,1988216,1920335,1987056v13914,-3483,25509,-5805,38263,-9287c1969034,1975448,1979469,1973126,1989905,1970805v10435,-2322,20871,-5805,31306,-8126l2078636,1952729r7509,-2819c2066432,1953392,2045561,1956875,2025850,1960357v-10436,2322,-20871,5805,-31307,8126c1984108,1970805,1973672,1973126,1963237,1975448v-13914,3482,-24350,5803,-38264,9286c1919176,1985894,1913378,1985894,1907581,1987056v-9276,1160,-18552,2321,-27828,4643c1847287,1995181,1824097,1996342,1804385,1998664v-18552,2321,-33625,4643,-51018,4643c1751048,2003307,1747570,2003307,1744091,2003307v-23190,2321,-48699,5803,-74208,5803c1650172,2007950,1629301,2007950,1607270,2006789v-27828,,-55656,1161,-85803,c1519148,2006789,1515670,2005628,1512191,2005628v-12754,-4643,-22030,-9286,-35944,-15091c1470449,1995181,1462333,1998664,1456535,2003307r-50,100l1472768,1992859v13914,5803,24350,10447,35945,15090c1490161,2007949,1470449,2006789,1453057,2005627r438,-284l1417112,1999824v-15073,-3482,-28987,-5804,-42901,-9287c1361456,1987056,1348702,1984734,1337107,1982413v-11595,-2322,-23190,-3483,-33626,-5805c1293046,1974286,1282610,1973126,1272175,1970805v-41742,-6965,-80007,-15091,-126387,-32502c1115641,1931338,1098249,1924373,1082016,1919730v-6957,-4643,-12755,-10448,-18552,-16251c1049550,1901157,1035636,1898836,1020562,1895353v-22030,-10447,-41742,-20894,-63772,-32502c949833,1862851,945195,1864012,938238,1864012v-23190,-11608,-44061,-22055,-66092,-33663c868668,1823384,864030,1816419,860551,1809454v,,1160,,2319,-1160c875625,1816419,889539,1823384,903453,1830349v13914,6964,26668,13929,40582,22055c948673,1850083,952152,1847761,955630,1845440v-22030,-10448,-35944,-22056,-47539,-31342c896496,1804811,884901,1799008,868668,1796686v-32466,-23215,-42902,-23215,-54497,-31341c797938,1754898,782865,1745612,767791,1735164v-37104,-20894,-26668,1161,-73048,-31341c685467,1696859,677350,1689894,666915,1680608v2319,,4638,-1162,5797,-2322c683148,1681768,691264,1684089,700540,1686411v-19711,-22054,-23190,-31341,-57975,-60361c630970,1616764,620535,1607477,610099,1599352v-10435,-9286,-20871,-17412,-30147,-26698c572995,1565689,554443,1558724,541689,1541313v-19712,-20894,-35945,-40628,-55656,-61522l482214,1467843r-11255,-11268c458205,1443807,445450,1429877,432696,1414786v-2319,-8124,-19713,-30180,-4638,-20894c422259,1386928,417621,1378803,412983,1372998r-1795,-2819l393271,1357907v-13914,-16251,-25509,-33662,-34785,-49913c349210,1290582,342253,1274330,338775,1261562r-2319,c327180,1245311,317904,1227900,309788,1210488v-8117,-17411,-17393,-33663,-25509,-51075c275003,1139680,265727,1119946,257610,1100213v-8116,-19734,-16233,-40628,-24349,-60361c242537,1052621,250653,1065390,257610,1080479v6957,15091,13914,31342,24350,51075c286598,1138519,287757,1150127,290076,1159413r3354,4925l289302,1142848r-10768,-19564l261007,1083826r-20790,-34688c232101,1025922,222825,1002706,214708,979490l192856,908100r-7179,-20818c173518,846360,163070,804698,154421,762382l140599,671711r-99,2492c140500,680008,140500,684651,141660,692776v2319,13930,4638,27859,5797,42950c149776,750815,152095,765906,154414,779836v-5797,-10448,-8116,-24377,-11595,-38307c140500,726440,138181,710189,134703,692776v-5798,,-6957,,-9276,c124267,680008,123108,668400,119629,648666v-2319,-9286,-5797,-18572,-8116,-27859c109194,611521,106875,602235,104556,594110,97599,585984,91801,580180,84844,573215v-2319,,-3478,,-5797,c76728,566251,74409,555803,73249,544195,72090,532587,70930,519819,70930,507050v,-24376,1160,-46432,4638,-52235c76728,447850,76728,442046,77887,436242r3949,-12738l79916,394454v290,-14509,1449,-29600,2609,-42950l87163,342799r,-5224c84844,344540,81366,349183,77887,354987v-2319,-4643,-5797,-6964,-8116,-11608c65133,336415,66292,273732,54697,322485l51943,305944r-724,1450c50059,322485,47740,338736,46581,353826v-1160,15091,-3479,31342,-3479,46431c41943,411865,40783,424635,39624,436242r,74290c39624,523301,39624,536069,40783,548838v1160,12768,2319,25538,2319,38306c38464,588305,39624,631254,32667,623129v-1160,,-1160,,-2319,c23391,597591,23391,575536,23391,553481v,-22055,3478,-44110,,-71968c24550,461779,26869,444367,29188,425795r10431,10441l30348,424635c28029,413027,28029,400257,28029,382846v,-17412,1159,-38306,2319,-63844c30348,313199,31507,307394,31507,301591v1160,-9286,2319,-19734,3479,-29020c39624,256320,44262,236587,48900,220336r6933,-34701l53538,177386v-2319,15091,-5798,29020,-8117,46431c40783,240069,36145,259803,31507,276054v-1159,9286,-2319,19732,-3478,29019c28029,310877,26869,316681,26869,322485v,25538,-1159,46432,-2319,63843c24550,403740,25710,416508,26869,428116v-2319,19734,-4638,37146,-5797,55718c24550,511693,21072,533749,21072,555803v,22056,,44110,6957,69647c28029,625450,29188,625450,30348,625450v4638,22056,9276,42950,15073,66166c46581,706706,50059,720635,53538,746172v5797,19734,11595,38307,17392,55718c73539,834972,91150,887643,98323,921705r2391,22963l105716,944668v12754,32502,20871,49913,25509,61521c137022,1017797,139341,1025923,140501,1037531v-4638,-1162,-10436,-12769,-17393,-26699c116151,996903,110354,980652,104556,969044v-5797,-15090,4638,26698,-1159,11608l93309,949346r-7305,1125c82525,941185,80206,931898,77887,923774,65133,911004,55857,884307,50059,859930,44262,835554,39624,812338,32667,803052,26869,782157,26869,760102,31507,755459,29188,736886,25710,718313,23391,699741,21072,681168,19912,662596,17593,644023,12955,630094,8317,618486,4839,603396,-2118,524462,-3278,432759,12955,387489v1160,-19734,2319,-44110,8117,-55717c18753,321324,16434,312038,14115,301591v2319,-19734,,-65004,13914,-83577c29188,209888,30348,204085,31507,198280v2319,-29019,4638,-48753,9276,-67326c48900,114703,59335,88006,65133,82201v5797,12770,-8117,45272,-5798,66166l65131,137026r3480,-27111c70930,97581,72670,86264,69771,79880,73249,65950,76728,55503,80206,41573l91834,xe" fillcolor="#2c567a [3204]" stroked="f">
                  <v:stroke joinstyle="miter"/>
                  <v:path arrowok="t" o:connecttype="custom" o:connectlocs="1752415,2074940;1737351,2083058;1738253,2083444;1877669,1992530;1828964,2004137;1755906,2013421;1752427,2004137;1803451,1999494;1877669,1992530;2004360,1980381;2001386,1981222;2002910,1980924;1083492,1962572;1095487,1962935;1147090,1976282;1169124,1977442;1230585,2007619;1258416,2013421;1260158,2014003;1266534,2007619;1290886,2014583;1315240,2020385;1363223,2031553;1363946,2030831;1419608,2040116;1446280,2044758;1472952,2047079;1527455,2049400;1601672,2048239;1604894,2048239;1612110,2044177;1628345,2038955;1644870,2038665;1656176,2040115;1659219,2048239;1685167,2048239;1677050,2059845;1672411,2065648;1657335,2072612;1629504,2072612;1593555,2070291;1515859,2067970;1457876,2063328;1406852,2056364;1355827,2048239;1278131,2036633;1217829,2016903;1218527,2016397;1183040,2005297;1151729,1991371;1115781,1979765;1078672,1966998;1083492,1962572;1778113,1938052;1760397,1940759;1637863,1946951;1678209,1951909;1688646,1949588;1760544,1941464;1772376,1939161;1888206,1921236;1828027,1930429;1848677,1931019;1878394,1925505;2107884,1918552;1919135,1968858;2014652,1947558;897767,1895041;1031126,1951909;1078672,1966998;1114620,1979764;1150570,1991370;1181880,2005296;1174922,2011100;1156368,2007618;1090268,1983246;1057798,1970478;1025328,1956551;982421,1941464;945312,1925216;916322,1910127;897767,1895041;952271,1866026;1016051,1898523;1007934,1903165;933717,1867186;952271,1866026;716863,1787105;795718,1831208;811954,1849778;774845,1830047;747013,1812638;716863,1787105;855140,1757324;855151,1757655;859067,1762398;859498,1760411;2548677,1681140;2544465,1681491;2474886,1731396;2406467,1768536;2357762,1797551;2331090,1809156;2303259,1820762;2269628,1838172;2244116,1853258;2207007,1868347;2168739,1882275;2158302,1892719;2142067,1898523;2101480,1905487;2049295,1921735;2001750,1936822;1949566,1951910;1884626,1968158;1793014,1983246;1790695,1986728;1746646,1997750;1747789,1998334;1796705,1986094;1797653,1983246;1889265,1968158;1954205,1951910;2006389,1936822;2053935,1921735;2106118,1905487;2146707,1898523;2119231,1915022;2120034,1914771;2149027,1897361;2165262,1891559;2166343,1891259;2173378,1883434;2211648,1869507;2248756,1854420;2274268,1839332;2307898,1821924;2335729,1810317;2354813,1802014;2364721,1795229;2413426,1766215;2481844,1729076;560112,1665089;564515,1668870;566017,1669636;2556459,1634792;2556062,1635066;2556062,1635398;2557905,1635661;2558381,1635066;2581512,1617468;2574666,1622202;2573456,1623460;2578150,1620454;465425,1559010;509221,1610615;474495,1568912;2663619,1558975;2663516,1559012;2662749,1564271;2644195,1585162;2622161,1609534;2623489,1609227;2644195,1586321;2662749,1565431;2663619,1558975;578771,1532841;581068,1535638;581184,1535255;407238,1506240;437389,1525970;438869,1527715;452608,1530758;483772,1559627;526681,1594445;545235,1619978;555671,1632746;599738,1669885;586982,1680329;545943,1634692;544076,1635066;582912,1678253;586982,1680329;599739,1669885;709905,1756928;687872,1763892;695989,1769696;663519,1770856;642645,1756928;622932,1741842;574227,1701220;529000,1660600;487253,1619978;467539,1600249;448985,1579358;455943,1570073;479136,1590964;504648,1610693;535958,1644352;538619,1646636;504648,1610693;480295,1590964;457102,1570073;431589,1538736;407238,1506240;2961937,1321705;2961349,1321958;2948683,1352381;2949763,1176306;2945119,1183019;2933962,1197377;2922167,1216199;2919031,1220733;2903955,1248587;2888880,1274120;2852931,1321705;2821621,1369289;2793789,1407590;2791468,1409009;2789569,1411825;2792629,1409911;2820461,1371612;2851772,1324027;2887720,1276443;2902796,1250910;2917871,1223055;2922167,1216199;2945119,1183019;2949182,1177792;3069786,1160383;3054709,1205646;3028039,1254391;3001365,1304297;2977013,1335633;2993248,1303136;3007165,1270639;3017600,1253231;3031516,1230019;3044274,1206807;3069786,1160383;2994724,1060897;2966576,1110477;2966059,1111669;2994407,1061732;3010162,948604;2976331,1041112;2905164,1186701;2894744,1203189;2894678,1203325;2870325,1245106;2845973,1290370;2818141,1325187;2794948,1364648;2658110,1519007;2612884,1557307;2608544,1560608;2606672,1562505;2587761,1577935;2572297,1595606;2515474,1638549;2506569,1644177;2482386,1663910;2478893,1666179;2473726,1671045;2428501,1701221;2383274,1729076;2378098,1731701;2347474,1751607;2337981,1756400;2328771,1762732;2297459,1780141;2268207,1791624;2203001,1824539;2050031,1881640;1943433,1909071;2029582,1892719;2045817,1889236;2098000,1870668;2130470,1860222;2182655,1833528;2241796,1812637;2279688,1797766;2296301,1788265;2311374,1783624;2332250,1772017;2337734,1768202;2351964,1754609;2383274,1736039;2418894,1718564;2431979,1710505;2477206,1680329;2496919,1661760;2518953,1647832;2575775,1604891;2616363,1566591;2661589,1528292;2798427,1373931;2817259,1341892;2818141,1339114;2848292,1292690;2857569,1278763;2869905,1261640;2873804,1254391;2898156,1212609;2945702,1113958;2992088,1008345;3005715,965402;3147998,777077;3147581,779130;3150959,783189;3161397,794794;3168355,790152;3168530,789261;3163717,792473;3152120,782027;3137661,645237;3136851,645282;3135384,645364;3135885,650881;3134726,679896;3130087,697304;3102256,741407;3095298,779707;3088340,792473;3076744,848182;3063986,892285;3050070,935227;3041954,968884;3032677,1003701;3040075,992183;3046593,967722;3052390,932905;3066305,889963;3079063,845861;3090659,790152;3097617,777385;3104575,739086;3132407,694983;3113852,784349;3099937,858626;3068625,953796;3062431,963438;3059783,977879;3051231,1002542;3018761,1073338;3003685,1110477;2994407,1130208;2982811,1151098;2951501,1206807;2917871,1261354;2874964,1334473;2827419,1406430;2796109,1447050;2762478,1486510;2750882,1502758;2738126,1519007;2718412,1535255;2686170,1570983;2687101,1574715;2653472,1609534;2617522,1635066;2588532,1658279;2561068,1678365;2565339,1678009;2595490,1655957;2624481,1632746;2660430,1607212;2694060,1572395;2692900,1567752;2725370,1531774;2745084,1515526;2757840,1499278;2769436,1483029;2803066,1443569;2834376,1402948;2881922,1330991;2924829,1257874;2958459,1203325;2989769,1147616;3001365,1126725;3010642,1106995;3025719,1069857;3058189,999059;3070944,951475;3102256,856307;3116172,782028;3134726,692662;3138908,676964;3135885,676413;3137043,647399;3162555,620705;3149052,677016;3149053,677016;3162557,620706;3172994,609099;3166036,624187;3164441,655813;3163717,685698;3152120,721411;3152120,725490;3166036,685698;3168355,624186;3173762,612463;3123127,559193;3115529,577170;3112692,603297;3109033,591092;3107696,592814;3111533,605618;3109214,624187;3113852,639275;3117447,639075;3115011,631150;3117331,612580;3123127,559193;3220540,527857;3222859,529017;3221699,577762;3222859,611420;3219380,672931;3215901,707749;3205464,758815;3201985,801758;3184590,880679;3168355,949153;3139365,961920;3141684,954957;3146322,906212;3163717,855145;3177632,847022;3177632,847020;3192708,758815;3200825,717034;3207783,674092;3213582,633471;3215901,595172;3217060,562675;3219380,545265;3220540,527857;91845,0;155068,0;141678,39247;126602,86831;110367,156466;101090,220300;95292,284132;103409,240029;104161,236389;105728,219138;115005,155306;117911,156276;118163,155197;115006,154145;131241,84509;146316,36924;158915,0;183720,0;170234,37505;159072,86831;139358,156466;130081,208694;125443,235386;121963,262081;111527,334038;108048,378141;113846,424565;116564,399269;116166,390907;120804,342162;131240,270204;139518,260263;151538,179756;150955,165751;162411,132881;169228,105283;167190,110042;160232,107721;142837,157627;143997,185481;135879,238869;134720,248154;123123,262081;126602,235386;131240,208694;140518,156466;160232,86831;171393,37941;184925,0;3016554,0;3046247,91598;3092979,462864;3092488,472576;3105734,474470;3118489,483754;3124289,515090;3146320,552229;3155600,553074;3155600,544105;3165026,517898;3164875,512769;3174152,481434;3186909,481434;3206623,468667;3208942,519733;3203144,544105;3196187,567317;3192707,605618;3191548,625347;3189229,645078;3184283,648378;3184590,649719;3189327,646558;3191548,627668;3192707,607939;3196187,569639;3203144,546427;3208942,522055;3218219,529019;3217060,546427;3214741,563836;3213581,596333;3211261,634632;3205464,675254;3198506,718195;3190388,759977;3175313,848182;3161397,856307;3144001,907373;3139363,956118;3137043,963081;3117331,1016469;3111531,1021112;3087179,1077980;3112692,1021112;3118489,1016469;3081380,1122083;3061667,1132529;3057579,1140713;3058189,1141813;3062828,1132527;3082540,1122083;3068625,1161543;3043112,1207967;3030358,1231179;3016442,1254391;3006004,1271799;2990929,1305457;2974694,1337953;2949182,1372772;2923670,1405268;2924733,1403078;2895837,1442407;2833216,1510884;2820887,1529867;2833216,1512044;2895837,1443568;2848292,1515524;2823794,1541203;2804128,1555672;2803065,1557307;2790770,1566774;2790310,1570073;2735806,1625782;2677824,1679169;2675141,1681117;2655791,1705863;2609405,1740680;2566051,1773223;2565896,1773411;2609405,1741842;2655791,1707024;2617522,1745323;2586357,1765634;2564798,1774746;2564179,1775499;2540986,1790587;2532246,1794640;2510257,1812493;2488802,1827726;2456332,1848616;2445896,1849778;2434294,1854938;2432491,1856308;2447055,1850938;2457492,1849778;2415745,1881113;2389073,1895042;2362401,1907807;2343562,1910636;2340368,1912450;2252235,1950749;2247740,1951771;2220925,1969318;2236000,1973960;2180336,1998334;2184974,1982086;2166420,1989049;2149027,1994852;2113076,2006458;2108274,2000688;2091042,2004137;2070169,2008779;2027262,2019225;2025848,2019883;2066690,2009939;2087564,2005296;2104958,2001815;2111916,2007618;2147866,1996012;2165260,1990209;2183814,1983246;2179175,1999494;2130470,2022706;2128083,2022037;2094522,2035472;2066690,2043597;2024943,2054041;2007694,2052592;1971616,2059617;1970439,2062166;1874189,2080736;1852156,2074932;1833601,2074932;1801131,2085378;1772141,2087700;1743149,2088860;1740000,2087510;1713579,2092197;1681688,2086538;1682848,2085378;1688646,2077253;1661975,2073772;1674730,2066808;1712999,2065647;1750108,2064488;1803450,2065647;1840559,2062166;1910138,2047077;1923667,2043655;1945731,2038687;1956524,2036633;1991313,2035472;1993733,2034348;1960003,2035473;1945731,2038687;1935941,2040551;1923667,2043655;1913617,2045918;1844039,2061006;1806930,2064488;1753586,2063328;1716478,2064488;1678209,2065648;1679369,2061006;1687486,2049400;2044657,1990209;2287024,1898523;2350804,1864864;2386753,1846296;2423862,1826566;2493441,1784785;2549104,1741842;2653472,1660600;2682462,1637388;2710294,1613016;2752041,1574715;2769436,1545701;2794422,1522778;2794623,1521338;2770596,1543380;2753201,1572395;2711454,1610694;2683623,1635066;2654632,1658279;2550264,1739520;2494601,1782463;2425022,1824244;2387914,1843974;2351964,1862544;2288184,1896201;2045817,1987888;1688646,2047079;1661975,2047079;1658495,2037794;1630664,2036633;1605152,2047079;1530934,2048239;1476432,2045918;1449759,2043597;1423088,2038955;1439154,2021803;1435844,2022706;1375982,2011611;1373223,2012261;1258418,1991371;1213191,1982086;1173763,1975122;1126218,1953070;1067075,1931020;1005615,1906647;1016051,1898523;1058958,1906647;1077513,1922895;1141293,1941464;1267695,1973960;1299005,1979765;1332636,1985567;1369744,1993691;1410637,2002542;1413810,2001815;1452079,2007619;1453238,2005297;1508901,2007619;1518178,2008779;1603992,2008779;1666612,2011100;1740830,2005297;1750107,2005297;1753586,2014583;1826643,2005297;1875348,1993691;1903180,1989049;1920575,1986728;1958843,1977443;1990154,1970480;2021464,1962355;2078896,1952407;2086406,1949589;2026103,1960034;1994792,1968158;1963482,1975122;1925214,1984407;1907820,1986728;1879988,1991371;1804611,1998334;1753586,2002977;1744309,2002977;1670092,2008779;1607471,2006458;1521657,2006458;1512380,2005297;1476432,1990209;1456717,2002977;1456667,2003077;1472952,1992530;1508902,2007618;1453239,2005296;1453677,2005012;1417289,1999494;1374383,1990209;1337274,1982086;1303644,1976282;1272334,1970480;1145931,1937983;1082151,1919413;1063597,1903165;1020690,1895041;956910,1862544;938355,1863705;872255,1830047;860659,1809156;862978,1807996;903566,1830047;944153,1852099;955749,1845136;908205,1813799;868777,1796390;814273,1765054;767887,1734878;694830,1703542;666998,1680331;672796,1678009;700628,1686133;642645,1625782;610175,1599088;580025,1572395;541757,1541059;486094,1479547;482274,1467601;471018,1456335;432750,1414553;428112,1393662;413035,1372772;411239,1369953;393320,1357683;358531,1307778;338817,1261354;336498,1261354;309827,1210288;284315,1159222;257642,1100032;233290,1039681;257642,1080301;281995,1131367;290112,1159222;293467,1164146;289338,1142660;278569,1123099;261040,1083647;240247,1048965;214735,979329;192880,907950;185700,887136;154440,762256;140617,671600;140518,674092;141678,692662;147475,735605;154433,779707;142837,741407;134720,692662;125443,692662;119644,648559;111527,620705;104569,594012;84855,573120;79057,573120;73258,544105;70939,506966;75577,454740;77897,436170;81846,423434;79926,394389;82535,351446;87174,342742;87174,337519;77897,354928;69780,343322;54704,322432;51949,305894;51225,307343;46587,353768;43107,400191;39629,436170;39629,510448;40788,548748;43107,587047;32671,623026;30352,623026;23394,553390;23394,481434;29192,425725;39624,436164;30352,424565;28033,382783;30352,318949;31511,301541;34990,272526;48906,220300;55840,185604;53545,177357;45427,223780;31511,276008;28033,305023;26872,322432;24553,386264;26872,428045;21075,483754;21075,555711;28033,625347;30352,625347;45427,691502;53545,746049;70939,801758;98335,921553;100727,944512;105729,944512;131241,1006023;140519,1037360;123123,1010665;104569,968884;103410,980490;93321,949189;86015,950314;77897,923622;50065,859788;32671,802920;31511,755334;23394,699626;17595,643917;4840,603297;12957,387425;21075,331717;14117,301541;28033,217978;31511,198247;40788,130932;65141,82187;59342,148343;65139,137003;68620,109897;69780,79867;80216,41566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Freeform: Shape 9" o:spid="_x0000_s1029" alt="&quot;&quot;" style="position:absolute;left:44283;top:14369;width:6869;height:6786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373472,674986;370262,676717;370454,676800;400166,657417;389786,659892;374216,661871;373475,659892;384349,658902;400166,657417;427167,654827;426533,655007;426858,654943;233469,651108;244467,653953;249162,654201;262261,660634;268192,661871;268563,661995;269922,660634;275112,662119;280302,663356;290529,665737;290682,665583;302545,667562;308229,668552;313914,669047;325529,669542;341346,669294;342033,669294;343571,668428;347031,667315;350552,667253;352962,667562;353611,669294;359141,669294;357411,671768;356422,673006;353209,674490;347278,674490;339616,673995;323058,673500;310701,672511;299826,671026;288952,669294;272394,666820;259542,662614;259691,662506;252128,660139;245455,657170;237794,654696;229885,651974;233469,651108;378950,645803;375174,646380;349059,647700;357658,648757;359882,648263;375205,646531;377726,646040;402412,642218;389587,644178;393988,644304;400321,643128;449230,641646;409004,652371;429360,647830;191331,636634;219752,648757;229885,651974;237547,654696;245208,657170;251881,660139;250398,661376;246444,660634;232357,655438;225437,652716;218517,649747;209372,646531;201464,643067;195285,639850;191331,636634;202947,630448;216540,637376;214810,638366;198993,630695;202947,630448;152777,613623;169582,623025;173042,626984;165134,622778;159203,619066;152777,613623;182246,607274;182249,607344;183083,608356;183175,607932;543171,591032;542273,591107;527445,601746;512863,609664;502483,615850;496799,618324;490868,620798;483700,624510;478263,627726;470355,630943;462199,633912;459975,636139;456515,637376;447865,638860;436743,642324;426611,645541;415489,648758;401649,652222;382125,655438;381631,656180;372243,658530;372487,658655;382911,656045;383114,655438;402638,652222;416478,648758;427599,645541;437732,642324;448853,638860;457503,637376;451648,640893;451819,640840;457998,637128;461458,635891;461688,635827;463188,634159;471343,631190;479252,627974;484689,624757;491856,621046;497788,618571;501855,616801;503966,615355;514346,609169;528928,601251;119370,587610;120309,588416;120629,588579;544829,581151;544745,581210;544745,581280;545137,581336;545239,581210;550169,577458;548710,578467;548452,578735;549452,578094;99191,564995;108525,575998;101124,567106;567667,564988;567645,564995;567482,566116;563527,570570;558832,575766;559115,575701;563527,570818;567482,566364;567667,564988;123347,559416;123836,560012;123861,559931;86790,553745;93216,557951;93531,558323;96459,558972;103101,565127;112245,572549;116200,577993;118424,580715;127815,588632;125097,590859;116351,581130;115953,581210;124229,590416;125097,590859;127816,588632;151294,607189;146598,608674;148328,609911;141408,610159;136960,607189;132758,603973;122378,595313;112740,586653;103843,577993;99641,573787;95687,569333;97170,567354;102113,571807;107550,576013;114223,583189;114790,583676;107550,576013;102360,571807;97417,567354;91980,560673;86790,553745;631244,514404;631119,514458;628420,520943;628650,483406;622100,492877;618887,498816;615675,504259;608013,514404;601340,524548;595409,532714;594914,533016;594510,533616;595162,533208;601093,525043;607766,514899;615427,504754;618640,499311;621853,493373;628526,483723;654229,480011;651016,489661;645332,500053;639647,510693;634457,517373;637917,510445;640883,503517;643107,499806;646073,494857;648792,489909;654229,480011;638232,458802;632233,469372;632123,469626;638164,458980;641522,434862;634312,454584;619145,485622;616924,489137;616910,489166;611720,498074;606530,507723;600599,515146;595656,523559;566493,556467;556854,564632;555930,565336;555531,565740;551500,569030;548205,572797;536095,581952;534197,583152;529043,587358;528299,587842;527197,588880;517559,595313;507920,601251;506817,601811;500291,606055;498268,607077;496305,608427;489632,612138;483397,614586;469501,621603;436900,633777;414182,639625;432542,636139;436002,635396;447123,631437;454043,629211;465165,623520;477769,619066;485844,615895;489385,613870;492597,612881;497046,610406;498215,609593;501248,606695;507920,602736;515512,599010;518300,597292;527939,590859;532140,586900;536836,583931;548946,574776;557596,566611;567234,558446;596397,525538;600411,518707;600599,518115;607025,508218;609002,505249;611631,501598;612462,500053;617652,491146;627784,470114;637670,447598;640574,438443;668563,412958;667822,413453;667822,413453;670897,398294;670809,398732;671529,399597;673753,402071;675236,401082;675273,400892;674247,401576;671776,399349;668694,370187;668522,370196;668209,370214;668316,371390;668069,377576;667080,381287;661149,390690;659666,398855;658183,401576;655712,413453;652993,422855;650027,432010;648297,439186;646320,446608;647897,444153;649286,438938;650522,431515;653487,422360;656206,412958;658677,401082;660160,398360;661643,390195;667575,380792;663620,399844;660655,415680;653982,435969;652662,438025;652097,441103;650275,446361;643355,461454;640142,469372;638164,473578;635693,478032;629020,489909;621853,501538;612709,517126;602576,532466;595903,541126;588736,549539;586265,553003;583546,556467;579345,559931;572473,567548;572672,568343;565505,575766;557843,581210;551665,586158;545812,590440;546722,590364;553147,585663;559326,580715;566987,575271;574155,567848;573907,566859;580827,559188;585029,555724;587747,552260;590219,548797;597386,540384;604059,531724;614192,516383;623336,500795;630503,489166;637176,477290;639647,472836;641624,468630;644837,460712;651757,445619;654476,435474;661149,415185;664115,399350;668069,380298;668960,376951;668316,376834;668563,370648;674000,364957;671122,376962;671122,376962;674000,364957;676224,362483;674742,365699;674402,372442;674247,378813;671776,386426;671776,387296;674742,378813;675236,365699;676388,363200;665597,351843;663978,355675;663373,361246;662593,358644;662308,359011;663126,361741;662632,365699;663620,368916;664386,368873;663867,367184;664362,363225;665597,351843;686357,345163;686852,345410;686604,355802;686852,362978;686110,376091;685369,383514;683144,394401;682403,403556;678696,420381;675236,434979;669057,437701;669552,436216;670540,425824;674247,414938;677213,413206;677213,413205;680426,394401;682156,385493;683639,376339;684874,367679;685369,359514;685616,352586;686110,348874;686357,345163;34808,230438;34931,230500;34942,230465;49719,194974;44281,205118;39833,208830;39822,209067;39392,218539;39404,218516;39833,209077;44281,205365;49719,195221;49904,195345;49996,195159;52684,173447;49224,175922;44034,186808;45221,187759;45260,187592;44281,186808;49471,175922;52535,173731;71714,159344;71402,159594;70077,164695;69243,167262;46506,208830;43293,218974;40327,229366;33901,251140;29700,265986;27723,277120;26734,282811;25993,288502;23768,303842;23027,313245;24263,323142;24842,317749;24757,315966;25746,305574;27970,290234;29734,288114;32296,270951;32171,267965;34613,260957;36066,255074;35631,256088;34148,255594;30441,266233;30688,272171;28958,283553;28711,285533;26240,288502;26981,282811;27970,277120;29947,265986;34148,251140;40574,229366;43540,218974;46753,208830;69490,167262;71714,159344;76163,134601;76163,134601;77398,135591;77398,135591;120696,99374;120649,99412;120504,99575;118486,101693;117976,102436;117642,102813;116200,104910;101124,122725;96923,127673;92721,132869;74143,153427;92968,132622;97170,127426;101371,122477;116447,104662;117976,102436;120504,99575;126970,82312;124837,83056;123250,83646;122873,84125;120154,86600;113234,91053;108538,96250;104090,101445;101124,104167;101024,104041;98220,107415;93463,113322;85801,121735;87037,123219;87061,123198;86048,121982;93710,113570;101371,104167;104337,101446;108785,96250;113481,91054;120401,86600;123120,84126;126085,83012;127022,82721;484936,37609;497540,43300;502977,47754;490868,41815;484936,37609;443911,19547;453796,21773;467636,28701;443911,19547;295131,17908;289941,18557;278819,20042;267945,22516;263250,24000;257812,25485;245915,27825;243725,28702;228650,33898;213821,39836;203441,44537;196521,47259;179468,55176;171313,60373;163404,65568;150800,74971;138937,84373;127583,94289;128557,95507;130967,93853;133018,92322;140420,85858;152283,76455;164887,67053;172795,61857;180951,56661;198004,48743;204677,45279;215057,40578;229885,34640;244961,29444;251294,28199;254353,27152;295991,18159;383515,12588;388798,13114;395965,15588;390528,14846;379159,12619;383515,12588;412276,10639;422409,11381;434766,16330;419443,13608;412276,10639;329607,10577;301062,12124;281291,14845;271899,17320;263744,20289;252375,21773;209372,38351;193802,45279;189107,47011;184905,49238;176997,53444;164640,59877;155248,67300;128063,88579;122381,93525;116823,98606;116941,98724;74186,148952;65535,160828;61581,168004;57627,174684;50213,188540;42148,201264;42057,201654;39338,209077;37361,212541;36867,213036;34674,220335;34148,224665;33654,230851;30194,240995;26981,251140;23521,265986;21544,279594;20308,293203;22038,283800;22199,283024;22533,279347;24510,265738;25129,265945;25183,265715;24510,265491;27970,250645;31183,240500;34627,230402;34396,230356;34890,224170;37608,212541;39586,209077;39652,208896;42304,201654;50460,188788;57874,174932;61828,168251;65783,161076;74433,149199;117188,98971;128557,88579;155743,67301;165134,59878;177491,53445;185400,49238;189601,47011;194297,45279;209867,38351;252870,21774;264238,20289;272394,17320;281785,14846;301557,12124;330102,10670;353045,11441;364331,0;375946,742;387809,1979;395718,3959;400908,6433;407333,5196;416972,7423;422903,9155;422656,9402;422409,11134;412276,10392;408816,9402;405356,8660;398683,7175;392011,5691;385091,4701;377429,4701;371251,4701;361612,4701;361159,4556;356916,6680;358399,9155;373228,12124;366629,12239;366740,12248;373722,12124;379654,12866;391022,15093;396459,15835;405604,17815;414995,19794;424139,22021;433284,24743;437732,25980;442181,27464;442238,27517;445428,28068;453159,30944;454239,32582;454538,32661;461458,35382;467389,37856;473321,40578;477769,43053;480735,44537;483948,46269;494822,52455;508662,61362;515829,66311;516037,66459;519699,68687;659172,331307;659067,333377;661890,333781;664609,335760;665844,342441;670540,350359;672517,350539;672517,348627;674526,343039;674494,341946;676471,335266;679190,335266;683391,332544;683886,343431;682650,348627;681167,353575;680426,361741;680179,365947;679684,370153;678631,370857;678696,371143;679705,370469;680179,366442;680426,362235;681167,354070;682650,349122;683886,343926;685863,345410;685616,349122;685122,352833;684874,359761;684380,367926;683144,376586;681662,385741;679931,394648;676719,413453;673753,415185;670046,426072;669057,436464;668563,437949;664362,449330;663126,450320;657936,462444;663373,450320;664609,449330;656700,471846;652499,474073;651627,475818;651757,476052;652746,474073;656947,471846;653982,480259;648544,490156;645826,495104;642860,500053;640636,503764;637423,510940;633963,517868;628526,525291;623089,532219;623315,531752;617157,540136;603812,554735;601184,558782;603812,554982;617157,540384;607025,555724;601804,561199;597612,564283;597386,564632;594765,566650;594667,567354;583052,579230;570694,590612;570123,591027;565999,596303;556113,603725;546874,610663;546841,610703;556113,603973;565999,596550;557843,604715;551201,609045;546607,610988;546474,611148;541532,614365;539669,615229;534983,619035;530410,622283;523490,626736;521266,626984;518794,628084;518410,628376;521513,627231;523738,626984;514841,633664;509156,636634;503472,639355;499457,639958;498776,640345;479993,648510;479036,648728;473321,652469;476533,653459;464670,658655;465659,655191;461705,656675;457998,657912;450336,660387;449313,659157;445640,659892;441192,660881;432048,663108;431746,663249;440451,661129;444899,660139;448606,659397;450089,660634;457751,658160;461458,656923;465412,655438;464423,658902;454043,663851;453534,663708;446382,666572;440451,668304;431553,670531;427877,670222;420188,671720;419938,672263;399425,676222;394729,674985;390775,674985;383855,677212;377676,677707;371498,677954;370826,677666;365196,678665;358399,677459;358647,677212;359882,675480;354198,674737;356916,673253;365072,673005;372981,672758;384349,673005;392258,672263;407086,669047;416972,666820;424386,666572;424902,666332;417713,666572;407828,668799;392999,672016;385091,672758;373722,672511;365814,672758;357658,673006;357905,672016;359635,669542;435755,656923;487408,637376;501000,630200;508662,626242;516570,622035;531399,613128;543262,603973;565505,586653;571683,581704;577614,576508;586512,568343;590219,562158;595544,557271;595587,556964;590466,561663;586759,567848;577862,576014;571930,581210;565752,586158;543509,603478;531646,612633;516818,621540;508909,625747;501248,629706;487655,636881;436002,656428;359882,669047;354198,669047;353456,667067;347525,666820;342088,669047;326271,669294;314655,668799;308971,668304;303287,667315;306711,663658;306005,663851;293248,661485;292659,661624;268192,657170;258554,655191;250151,653706;240018,649005;227414,644304;214315,639108;216540,637376;225684,639108;229638,642572;243231,646531;270170,653459;276842,654696;284010,655933;291918,657665;300633,659552;301309,659397;309465,660634;309712,660139;321575,660634;323552,660881;341841,660881;355186,661376;371003,660139;372981,660139;373722,662119;389292,660139;399672,657665;405603,656675;409311,656180;417466,654201;424139,652716;430812,650984;443052,648864;444652,648263;431801,650490;425128,652222;418455,653706;410299,655686;406592,656180;400661,657170;384596,658655;373722,659644;371745,659644;355928,660881;342582,660387;324294,660387;322316,660139;314655,656923;310454,659644;310443,659666;313914,657417;321575,660634;309712,660139;309806,660079;302051,658902;292907,656923;284998,655191;277831,653953;271158,652716;244219,645788;230627,641830;226673,638366;217528,636634;203935,629706;199981,629953;185894,622778;183422,618324;183917,618076;192567,622778;201217,627479;203688,625994;193555,619314;185153,615602;173537,608922;163651,602488;148081,595808;142150,590859;143385,590364;149317,592096;136960,579230;130040,573539;123614,567848;115458,561168;103596,548054;102782,545507;100383,543106;92227,534198;91238,529744;88026,525291;87643,524690;83824,522074;76410,511435;72208,501538;71714,501538;66030,490651;60593,479764;54908,467145;49719,454279;54908,462939;60099,473826;61828,479764;62543,480814;61663,476233;59368,472062;55633,463652;51201,456258;45764,441412;41106,426194;39576,421757;32914,395134;29968,375807;29947,376339;30194,380298;31430,389453;32913,398855;30441,390690;28711,380298;26734,380298;25498,370895;23768,364957;22286,359266;18084,354813;16848,354813;15613,348627;15118,340709;16107,329575;16601,325616;17443,322901;17034,316709;17590,307554;18578,305698;18578,304584;16601,308296;14871,305822;11658,301368;11071,297842;10917,298151;9929,308048;9187,317946;8446,325616;8446,341451;8693,349616;9187,357781;6963,365452;6469,365452;4986,350606;4986,335266;6221,323389;8445,325615;6469,323142;5974,314234;6469,300626;6716,296914;7457,290728;10423,279594;11900,272198;11411,270439;9681,280336;6716,291471;5974,297656;5727,301368;5233,314976;5727,323884;4491,335760;4491,351101;5974,365947;6469,365947;9681,380050;11411,391679;15118,403556;20957,429095;21467,433990;22533,433990;27970,447103;29947,453784;26240,448093;22286,439186;22039,441660;19888,434987;18331,435227;16601,429536;10670,415927;6963,403803;6716,393659;4986,381782;3750,369906;1031,361246;2761,315224;4491,303347;3009,296914;5974,279099;6716,274893;8693,260542;13883,250150;12647,264254;13882,261836;14624,256057;14871,249655;17096,241490;20556,229119;24757,216500;25072,216145;26981,206108;29700,198932;32913,192994;39339,180623;44528,169488;51943,155138;57380,148952;61828,140292;65536,134848;69490,132869;70479,131384;74433,123467;82094,114559;82303,118282;81744,119847;89755,111590;93710,106394;98900,101446;99347,101943;99147,101693;105573,95260;111998,89322;118918,81899;128557,74723;138937,67053;145143,62718;149317,58888;156731,54434;164640,50228;165687,49689;168378,47042;172795,43795;177646,41320;181077,40530;181692,40083;248915,12866;251409,12323;258306,9897;263064,8938;265545,8917;266462,8660;322811,1237;338813,1175;355928,1484;356246,1724;364578,742;372239,1979;379901,3464;383854,4363;379654,3216;371992,1732;364331,495;3643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0" alt="&quot;&quot;" style="position:absolute;left:64922;top:12801;width:11344;height:11207;rotation:180;flip:x y;visibility:visible;mso-wrap-style:square;v-text-anchor:middle" coordsize="2647519,26125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" adj="-11796480,,5400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6448f"/>
                  <v:stroke joinstyle="miter"/>
                  <v:formulas/>
                  <v:path arrowok="t" o:connecttype="custom" o:connectlocs="616725,1114658;611424,1117516;611741,1117652;660806,1085645;643665,1089731;617954,1093000;616729,1089731;634686,1088097;660806,1085645;705392,1081368;704345,1081664;704882,1081559;385533,1075226;403694,1079925;411448,1080333;433078,1090957;442873,1093000;443486,1093204;445730,1090957;454300,1093409;462871,1095451;479758,1099383;480011,1099129;499601,1102398;508987,1104032;518374,1104849;537555,1105667;563674,1105258;564808,1105258;567348,1103828;573061,1101989;578877,1101887;582856,1102397;583927,1105258;593058,1105258;590202,1109344;588569,1111387;583264,1113839;573469,1113839;560818,1113021;533474,1112204;513068,1110570;495111,1108118;477154,1105258;449811,1101172;428589,1094226;428835,1094047;416346,1090140;405327,1085237;392675,1081151;379616,1076656;385533,1075226;625770,1066466;619534,1067418;576411,1069598;590610,1071344;594283,1070527;619586,1067667;623750,1066856;664514,1060545;643335,1063781;650603,1063989;661061,1062048;741825,1059600;675399,1077311;709014,1069812;315950,1051323;362883,1071344;379616,1076656;392267,1081150;404919,1085236;415937,1090139;413489,1092183;406959,1090957;383697,1082376;372270,1077881;360842,1072978;345742,1067667;332682,1061946;322480,1056634;315950,1051323;335132,1041108;357578,1052549;354721,1054183;328602,1041516;335132,1041108;252284,1013323;280036,1028850;285750,1035388;272690,1028441;262895,1022313;252284,1013323;300948,1002839;300952,1002955;302330,1004625;302482,1003925;896952,976017;895470,976141;870983,993711;846905,1006786;829764,1017001;820377,1021087;810583,1025173;798747,1031302;789769,1036613;776709,1041925;763242,1046828;759568,1050506;753855,1052549;739571,1055000;721206,1060721;704473,1066032;686108,1071344;663254,1077065;631013,1082376;630197,1083602;614695,1087482;615097,1087688;632312,1083379;632646,1082376;664887,1077065;687741,1071344;706106,1066032;722839,1060721;741204,1055000;755488,1052549;745818,1058358;746101,1058269;756304,1052140;762018,1050097;762398,1049992;764874,1047237;778342,1042334;791402,1037022;800380,1031710;812215,1025581;822010,1021495;828727,1018572;832213,1016183;849354,1005969;873432,992893;197120,970367;198669,971697;199198,971967;899691,959700;899551,959797;899551,959913;900200,960006;900368,959797;908508,953601;906099,955268;905673,955711;907325,954652;163797,933020;179210,951190;166989,936507;937404,933008;937368,933021;937098,934873;930568,942227;922814,950808;923281,950700;930568,942636;937098,935281;937404,933008;203686,923807;204494,924792;204535,924657;143319,914442;153929,921389;154450,922003;159286,923074;170254,933238;185354,945496;191884,954485;195557,958980;211065,972055;206576,975732;192133,959665;191476,959797;205143,975001;206576,975732;211065,972055;249836,1002699;242082,1005151;244938,1007194;233511,1007603;226165,1002699;219228,997388;202087,983087;186170,968786;171478,954485;164540,947539;158011,940184;160459,936915;168622,944270;177600,951216;188619,963066;189555,963870;177600,951216;169029,944270;160867,936915;151889,925883;143319,914442;1042391,849475;1042184,849564;1037727,860275;1038106,798286;1027291,813927;1021985,823733;1016680,832723;1004028,849475;993009,866228;983215,879712;982398,880211;981730,881203;982806,880529;992601,867045;1003620,850293;1016272,833540;1021577,824551;1026883,814745;1037902,798809;1080346,792680;1075040,808615;1065654,825777;1056267,843347;1047697,854378;1053410,842938;1058307,831497;1061980,825368;1066878,817196;1071367,809024;1080346,792680;1053929,757655;1044023,775110;1043841,775530;1053818,757949;1059362,718122;1047456,750690;1022411,801946;1018744,807750;1018720,807798;1010150,822508;1001580,838443;991785,850701;983623,864594;935465,918937;919549,932421;918022,933583;917363,934251;910707,939683;905265,945904;885267,961023;882134,963005;873623,969951;872394,970750;870575,972464;854659,983087;838742,992893;836921,993818;826144,1000826;822803,1002513;819561,1004743;808542,1010872;798246,1014914;775300,1026502;721465,1046605;683950,1056262;714268,1050506;719982,1049280;738347,1042742;749774,1039065;768139,1029667;788953,1022312;802288,1017076;808134,1013732;813439,1012098;820785,1008011;822716,1006668;827724,1001883;838742,995345;851278,989193;855883,986355;871800,975732;878737,969194;886492,964291;906489,949173;920773,935689;936689,922206;984847,867862;991474,856582;991785,855604;1002396,839260;1005661,834357;1010002,828329;1011374,825777;1019944,811067;1036677,776336;1053002,739154;1057797,724035;1104016,681950;1102792,682767;1102792,682767;1107871,657734;1107724,658457;1108913,659886;1112586,663972;1115035,662337;1115097,662024;1113402,663155;1109321,659477;1104233,611319;1103948,611334;1103432,611363;1103608,613306;1103200,623521;1101567,629650;1091773,645176;1089324,658660;1086875,663155;1082794,682767;1078305,698294;1073407,713412;1070551,725261;1067286,737519;1069890,733465;1072183,724853;1074224,712595;1079121,697477;1083610,681950;1087692,662337;1090140,657843;1092589,644359;1102384,628832;1095854,660294;1090957,686444;1079937,719949;1077758,723344;1076826,728428;1073816,737111;1062389,762035;1057083,775110;1053818,782057;1049737,789412;1038718,809024;1026883,828228;1011783,853970;995050,879303;984031,893604;972195,907496;968114,913217;963625,918937;956687,924657;945340,937236;945668,938550;933833,950808;921181,959797;910979,967969;901313,975040;902816,974915;913427,967152;923630,958980;936282,949990;948117,937733;947709,936098;959136,923432;966074,917711;970563,911991;974644,906271;986480,892378;997498,878077;1014231,852744;1029331,827003;1041167,807798;1052186,788186;1056267,780831;1059532,773885;1064837,760810;1076264,735885;1080753,719133;1091773,685628;1096670,659477;1103200,628015;1104672,622489;1103608,622295;1104016,612080;1112994,602682;1108242,622507;1108242,622507;1112995,602682;1116667,598596;1114219,603908;1113658,615042;1113402,625564;1109321,638136;1109321,639573;1114219,625564;1115035,603908;1116938,599780;1099118,581026;1096444,587355;1095446,596553;1094158,592256;1093687,592863;1095038,597370;1094221,603908;1095854,609220;1097119,609149;1096262,606359;1097078,599822;1099118,581026;1133400,569994;1134216,570403;1133808,587564;1134216,599413;1132992,621069;1131768,633327;1128095,651305;1126870,666423;1120749,694208;1115035,718315;1104832,722810;1105649,720358;1107281,703197;1113402,685219;1118300,682359;1118300,682358;1123606,651305;1126462,636595;1128911,621478;1130952,607176;1131768,593693;1132176,582252;1132992,576123;1133400,569994;57479,380541;57682,380643;57701,380586;82102,321975;73123,338728;65777,344857;65760,345248;65049,360890;65070,360853;65777,345265;73123,339136;82102,322384;82408,322588;82560,322282;86999,286427;81285,290513;72715,308491;74675,310062;74739,309786;73123,308491;81693,290513;86753,286895;118423,263137;117908,263550;115720,271973;114342,276212;76796,344857;71490,361609;66593,378770;55982,414727;49044,439243;45779,457630;44147,467027;42922,476425;39250,501759;38025,517285;40066,533629;41022,524724;40882,521780;42514,504618;46187,479285;49100,475785;53331,447442;53125,442512;57157,430939;59556,421223;58839,422899;56390,422082;50268,439652;50677,449458;47820,468253;47412,471522;43331,476425;44555,467027;46187,457630;49452,439243;56390,414727;67001,378770;71899,361609;77204,344857;114750,276212;118423,263137;125770,222277;125769,222277;127810,223912;127810,223911;199309,164104;199230,164167;198992,164437;195659,167934;194816,169161;194266,169784;191884,173246;166989,202665;160051,210837;153113,219417;122435,253366;153521,219009;160459,210428;167397,202256;192292,172837;194816,169161;198992,164437;209668,135929;206146,137157;203526,138131;202903,138923;198414,143009;186986,150364;179232,158944;171886,167525;166989,172020;166823,171811;162194,177383;154337,187138;141686,201030;143726,203481;143765,203447;142094,201439;154745,187546;167397,172020;172294,167525;179640,158944;187394,150364;198821,143009;203311,138923;208208,137085;209754,136604;800788,62107;821602,71504;830580,78859;810583,69053;800788,62107;733041,32279;749366,35956;772220,47397;733041,32279;487358,29572;478787,30645;460422,33096;442465,37182;434711,39634;425733,42085;406086,45950;402470,47397;377575,55978;353089,65784;335948,73548;324521,78042;296361,91117;282893,99698;269833,108278;249020,123805;229430,139332;210682,155707;212289,157719;216269,154986;219656,152459;231879,141783;251468,126257;272282,110730;285341,102149;298809,93569;326969,80494;337988,74773;355129,67010;379616,57203;404510,48623;414968,46566;420019,44838;488778,29987;633309,20787;642032,21655;653867,25741;644889,24516;626116,20838;633309,20787;680803,17570;697535,18795;717941,26967;692638,22473;680803,17570;544289,17467;497152,20021;464503,24515;448995,28601;435527,33505;416754,35956;345742,63332;320031,74773;312277,77633;305339,81311;292279,88257;271874,98880;256366,111138;211473,146278;202091,154445;192913,162836;193108,163030;122505,245976;108220,265588;101691,277438;95161,288470;82917,311351;69599,332363;69450,333007;64960,345265;61696,350986;60879,351803;57257,363857;56390,371007;55574,381222;49860,397975;44555,414727;38841,439243;35576,461716;33536,484189;36393,468662;36657,467381;37209,461307;40474,438834;41496,439176;41585,438796;40474,438426;46188,413910;51493,397157;57180,380481;56799,380405;57615,370190;62104,350986;65369,345265;65478,344967;69858,333007;83326,311760;95569,288879;102099,277847;108629,265997;122913,246384;193516,163439;212289,146278;257182,111139;272690,98881;293096,88257;306155,81311;313093,77634;320847,74773;346559,63332;417570,35957;436344,33505;449811,28602;465319,24516;497968,20021;545105,17621;582993,18893;601629,0;620810,1226;640400,3269;653459,6538;662030,10624;672641,8580;688557,12258;698352,15118;697944,15527;697535,18387;680803,17161;675089,15527;669376,14301;658356,11849;647338,9398;635910,7763;623259,7763;613056,7763;597140,7763;596392,7524;589386,11032;591834,15118;616321,20021;605424,20212;605608,20226;617137,20021;626932,21247;645705,24924;654684,26150;669784,29419;685292,32688;700392,36365;715493,40860;722839,42903;730185,45354;730279,45441;735547,46350;748314,51100;750097,53805;750590,53935;762018,58429;771812,62515;781607,67010;788953,71096;793850,73548;799156,76408;817113,86623;839967,101332;851802,109504;852145,109749;858193,113428;1088508,547113;1088336,550532;1092997,551199;1097486,554467;1099527,565499;1107281,578575;1110546,578872;1110546,575715;1113864,566488;1113810,564683;1117075,553650;1121565,553650;1128502,549156;1129319,567134;1127278,575715;1124830,583887;1123605,597370;1123197,604316;1122381,611263;1120641,612424;1120749,612897;1122416,611784;1123197,605134;1123605,598188;1124830,584704;1127278,576532;1129319,567951;1132584,570403;1132176,576532;1131359,582661;1130951,594102;1130135,607585;1128095,621886;1125646,637004;1122789,651714;1117484,682767;1112586,685628;1106464,703606;1104832,720767;1104016,723219;1097078,742014;1095037,743649;1086467,763670;1095446,743649;1097486,742014;1084426,779196;1077489,782874;1076050,785755;1076264,786142;1077897,782874;1084835,779196;1079937,793089;1070959,809433;1066470,817605;1061572,825777;1057899,831905;1052594,843755;1046880,855196;1037902,867454;1028923,878894;1029297,878123;1019128,891970;997090,916077;992751,922760;997090,916485;1019128,892378;1002396,917711;993774,926752;986853,931845;986479,932421;982152,935754;981990,936915;962809,956528;942403,975324;941460,976009;934649,984721;918325,996979;903067,1008436;903013,1008502;918325,997388;934649,985130;921181,998613;910213,1005764;902626,1008972;902408,1009237;894246,1014549;891170,1015976;883431,1022261;875881,1027624;864454,1034979;860781,1035388;856698,1037204;856064,1037687;861189,1035796;864862,1035388;850170,1046420;840783,1051323;831397,1055818;824767,1056813;823642,1057452;792626,1070936;791044,1071295;781607,1077473;786912,1079107;767323,1087688;768955,1081968;762425,1084419;756304,1086462;743652,1090548;741962,1088517;735898,1089731;728552,1091365;713452,1095043;712954,1095275;727328,1091774;734674,1090139;740795,1088914;743244,1090957;755896,1086871;762017,1084828;768547,1082376;766914,1088097;749774,1096269;748934,1096033;737122,1100763;727328,1103623;712636,1107301;706565,1106790;693868,1109264;693454,1110161;659581,1116698;651827,1114655;645297,1114655;633870,1118333;623667,1119150;613464,1119558;612356,1119083;603058,1120733;591834,1118741;592243,1118333;594283,1115472;584897,1114247;589386,1111795;602854,1111387;615913,1110978;634686,1111387;647746,1110161;672232,1104849;688557,1101172;700800,1100763;701652,1100367;689781,1100763;673457,1104441;648970,1109753;635910,1110978;617137,1110570;604078,1110978;590610,1111387;591018,1109753;593875,1105667;719573,1084828;804869,1052549;827315,1040699;839967,1034162;853027,1027216;877513,1012506;897103,997388;933833,968786;944035,960614;953830,952034;968522,938550;974644,928335;983438,920265;983508,919758;975052,927518;968931,937733;954238,951216;944444,959797;934241,967969;897511,996571;877922,1011689;853435,1026399;840375,1033344;827724,1039882;805278,1051732;719982,1084011;594283,1104849;584897,1104849;583672,1101581;573877,1101172;564899,1104849;538780,1105258;519599,1104441;510212,1103623;500825,1101989;506480,1095951;505314,1096269;484248,1092363;483276,1092591;442873,1085237;426957,1081968;413081,1079516;396348,1071753;375535,1063990;353905,1055409;357578,1052549;372678,1055409;379208,1061129;401654,1067667;446138,1079107;457157,1081151;468993,1083193;482052,1086054;496444,1089169;497560,1088914;511028,1090957;511436,1090140;531025,1090957;534290,1091365;564491,1091365;586529,1092183;612648,1090140;615913,1090140;617137,1093409;642848,1090140;659989,1086054;669784,1084419;675906,1083602;689373,1080333;700392,1077882;711411,1075021;731623,1071519;734266,1070527;713044,1074204;702025,1077065;691006,1079516;677538,1082785;671417,1083602;661622,1085237;635094,1087688;617137,1089323;613872,1089323;587753,1091365;565715,1090548;535515,1090548;532250,1090140;519599,1084828;512660,1089323;512643,1089358;518374,1085645;531026,1090957;511436,1090139;511591,1090039;498785,1088097;483685,1084828;470625,1081968;458790,1079925;447771,1077882;403286,1066441;380840,1059904;374310,1054183;359210,1051323;336764,1039882;330234,1040291;306972,1028441;302890,1021087;303707,1020678;317991,1028441;332275,1036205;336356,1033753;319623,1022721;305747,1016592;286566,1005560;270241,994936;244530,983904;234736,975732;236776,974915;246571,977775;226165,956528;214738,947130;204127,937733;190660,926701;171070,905045;169726,900839;165765,896873;152297,882163;150665,874808;145359,867454;144727,866461;138421,862142;126177,844572;119240,828228;118423,828228;109037,810250;100059,792272;90672,771433;82102,750186;90672,764487;99242,782465;102099,792272;103280,794005;101826,786440;98037,779554;91868,765665;84550,753455;75571,728939;67879,703807;65353,696481;54352,652516;49487,620600;49452,621478;49860,628015;51901,643133;54349,658660;50268,645176;47412,628015;44147,628015;42106,612488;39250,602682;36801,593284;29863,585930;27822,585930;25782,575715;24965,562639;26598,544253;27414,537715;28804,533231;28128,523006;29046,507887;30679,504823;30679,502984;27414,509113;24557,505027;19252,497673;18283,491850;18028,492361;16395,508704;15171,525048;13947,537715;13947,563865;14354,577349;15171,590832;11498,603499;10682,603499;8233,578983;8233,553650;10273,534038;13945,537713;10682,533629;9865,518920;10682,496447;11090,490318;12314,480103;17211,461716;19652,449501;18844,446598;15987,462941;11090,481329;9865,491543;9457,497673;8641,520145;9457,534855;7417,554467;7417,579801;9865,604316;10682,604316;15987,627607;18844,646811;24965,666423;34607,708598;35449,716681;37209,716681;46188,738337;49453,749369;43331,739971;36801,725261;36393,729347;32842,718328;30271,718724;27414,709326;17619,686853;11498,666832;11090,650079;8233,630467;6192,610854;1703,596553;4560,520554;7417,500941;4968,490318;9865,460899;11090,453952;14354,430254;22925,413093;20884,436383;22924,432391;24149,422848;24557,412275;28230,398791;33944,378361;40882,357523;41402,356938;44555,340362;49044,328512;54350,318706;64961,298276;73531,279890;85774,256191;94753,245976;102099,231675;108221,222686;114751,219417;116383,216965;122913,203890;135564,189181;135909,195329;134986,197913;148215,184278;154745,175697;163316,167525;164055,168347;163724,167934;174335,157310;184946,147504;196373,135246;212289,123396;229430,110730;239679,103572;246571,97246;258814,89891;271874,82945;273603,82055;278047,77685;285342,72322;293351,68236;299017,66930;300033,66192;411040,21247;415159,20350;426548,16343;434405,14760;438501,14725;440016,14301;533066,2043;559491,1941;587753,2451;588279,2846;602037,1226;614689,3268;627340,5720;633868,7205;626932,5312;614280,2860;601629,817;60162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 textboxrect="0,0,2647519,2612594"/>
                  <v:textbox>
                    <w:txbxContent>
                      <w:p w14:paraId="3759C348" w14:textId="1D3E5CE0" w:rsidR="00DB5099" w:rsidRDefault="00DB5099" w:rsidP="00DB5099">
                        <w:pPr>
                          <w:jc w:val="center"/>
                          <w:rPr>
                            <w:szCs w:val="24"/>
                          </w:rPr>
                        </w:pPr>
                      </w:p>
                    </w:txbxContent>
                  </v:textbox>
                </v:shape>
                <v:shape id="Freeform: Shape 11" o:spid="_x0000_s1031" alt="&quot;&quot;" style="position:absolute;left:53949;top:79552;width:27815;height:27472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9830f" focusposition="1" focussize="" focus="100%" type="gradientRadial"/>
                  <v:stroke joinstyle="miter"/>
                  <v:path arrowok="t" o:connecttype="custom" o:connectlocs="1512198,2732239;1499199,2739244;1499977,2739579;1620282,2661123;1578253,2671139;1515210,2679151;1512208,2671139;1556238,2667133;1620282,2661123;1729607,2650639;1727040,2651364;1728356,2651108;945320,2635583;989850,2647102;1008863,2648103;1061899,2674144;1085915,2679151;1087418,2679653;1092921,2674144;1113935,2680153;1134950,2685161;1176356,2694799;1176978,2694175;1225011,2702188;1248026,2706194;1271043,2708197;1318074,2710200;1382118,2709198;1384898,2709198;1391125,2705692;1405134,2701185;1419394,2700935;1429151,2702186;1431777,2709198;1454167,2709198;1447163,2719213;1443160,2724222;1430151,2730231;1406134,2730231;1375114,2728228;1308067,2726225;1258033,2722219;1214003,2716209;1169973,2709198;1102928,2699182;1050892,2682156;1051494,2681719;1020871,2672141;993852,2660122;962832,2650107;930810,2639089;945320,2635583;1534374,2614111;1519085,2616446;1413348,2621790;1448163,2626068;1457170,2624065;1519212,2617055;1529422,2615068;1629375,2599599;1577444,2607532;1595264,2608041;1620907,2603284;1818940,2597283;1656065,2640695;1738488,2622314;774703,2576993;889781,2626068;930810,2639089;961831,2650106;992852,2660121;1019870,2672140;1013866,2677148;997855,2674143;940817,2653111;912798,2642093;884778,2630075;847753,2617055;815731,2603033;790714,2590013;774703,2576993;821736,2551955;876773,2579998;869769,2584004;805725,2552956;821736,2551955;618596,2483849;686643,2521908;700652,2537933;668631,2520906;644614,2505883;618596,2483849;737919,2458149;737928,2458434;741308,2462529;741680,2460813;2199309,2392405;2195675,2392707;2135634,2435775;2076593,2467824;2034564,2492863;2011549,2502878;1987533,2512894;1958512,2527917;1936497,2540937;1904475,2553958;1871453,2565976;1862447,2574990;1848437,2579998;1813414,2586007;1768382,2600029;1727355,2613049;1682323,2626070;1626285,2640091;1547232,2653111;1545230,2656116;1507221,2665627;1508205,2666132;1550416,2655569;1551234,2653111;1630289,2640091;1686327,2626070;1731357,2613049;1772386,2600029;1817416,2586007;1852441,2579998;1828731,2594236;1829425,2594020;1854442,2578996;1868452,2573989;1869385,2573730;1875456,2566977;1908479,2554959;1940501,2541939;1962516,2528918;1991535,2513896;2015552,2503880;2032021,2496714;2040569,2490859;2082598,2465821;2141638,2433772;483333,2378554;487132,2381816;488430,2382477;2206025,2352409;2205682,2352645;2205682,2352931;2207272,2353158;2207683,2352645;2227644,2337459;2221736,2341544;2220692,2342630;2224743,2340035;401626,2287011;439420,2331548;409453,2295556;2298496,2286981;2298407,2287013;2297745,2291551;2281734,2309579;2262720,2330611;2263867,2330347;2281734,2310580;2297745,2292552;2298496,2286981;499435,2264428;501416,2266843;501516,2266512;351414,2241472;377432,2258499;378709,2260005;390565,2262631;417458,2287544;454484,2317590;470495,2339625;479501,2350642;517527,2382692;506520,2391705;471106,2352322;469495,2352645;503008,2389914;506520,2391705;517528,2382692;612592,2457808;593580,2463817;600584,2468825;572565,2469826;554553,2457808;537541,2444788;495513,2409733;456485,2374679;420461,2339625;403450,2322599;387439,2304571;393443,2296558;413457,2314586;435472,2331612;462490,2360658;464786,2362629;435472,2331612;414457,2314586;394443,2296558;372428,2269516;351414,2241472;2555921,2082226;2555414,2082444;2544485,2108698;2545416,1956752;2518897,1995091;2505887,2019128;2492879,2041162;2461857,2082226;2434839,2123289;2410823,2156341;2408820,2157566;2407181,2159996;2409822,2158344;2433838,2125294;2460857,2084229;2491878,2043166;2504887,2021132;2517895,1997095;2544914,1958034;2648986,1943011;2635976,1982071;2612961,2024136;2589945,2067203;2568931,2094245;2582940,2066201;2594949,2038158;2603954,2023135;2615963,2003104;2626971,1983073;2648986,1943011;2584214,1857158;2559924,1899944;2559478,1900972;2583941,1857879;2597535,1760253;2568342,1840085;2506930,1965722;2497940,1979950;2497882,1980068;2476867,2016124;2455853,2055185;2431837,2085231;2411823,2119284;2293742,2252490;2254715,2285542;2250971,2288391;2249356,2290028;2233036,2303343;2219691,2318593;2170657,2355650;2162974,2360508;2142106,2377535;2139093,2379494;2134633,2383694;2095607,2409734;2056579,2433772;2052112,2436038;2025688,2453216;2017496,2457351;2009548,2462816;1982529,2477840;1957284,2487749;1901020,2516153;1769017,2565429;1677032,2589101;1751371,2574990;1765381,2571985;1810411,2555960;1838430,2546946;1883462,2523910;1934496,2505882;1967193,2493049;1981529,2484850;1994536,2480845;2012549,2470828;2017282,2467536;2029561,2455806;2056579,2439781;2087317,2424700;2098608,2417746;2137635,2391705;2154646,2375680;2173660,2363662;2222693,2326605;2257717,2293553;2296744,2260503;2414824,2127296;2431075,2099646;2431837,2097249;2457854,2057187;2465860,2045168;2476504,2030392;2479869,2024136;2500883,1988080;2541912,1902948;2581939,1811807;2593697,1774749;2707024,1671590;2704023,1673593;2704023,1673593;2716476,1612232;2716117,1614004;2719033,1617506;2728039,1627522;2734043,1623515;2734195,1622747;2730041,1625518;2720034,1616504;2707557,1498459;2706858,1498498;2705592,1498568;2706024,1503329;2705024,1528368;2701021,1543391;2677005,1581450;2671001,1614502;2664997,1625518;2654990,1673593;2643982,1711652;2631973,1748710;2624969,1777754;2616964,1807801;2623348,1797862;2628972,1776752;2633975,1746706;2645983,1709649;2656991,1671590;2666998,1623515;2673002,1612498;2679006,1579447;2703023,1541388;2687012,1618507;2675003,1682606;2647984,1764734;2642640,1773055;2640355,1785517;2632975,1806800;2604956,1867894;2591946,1899944;2583941,1916971;2573934,1934999;2546916,1983073;2517895,2030146;2480871,2093244;2439842,2155340;2412824,2190394;2383804,2224447;2373797,2238468;2362790,2252490;2345778,2266512;2317955,2297344;2318759,2300565;2289739,2330611;2258718,2352645;2233701,2372676;2210002,2390010;2213687,2389703;2239705,2370673;2264723,2350642;2295744,2328608;2324764,2298561;2323763,2294555;2351782,2263508;2368794,2249486;2379801,2235464;2389808,2221443;2418828,2187390;2445846,2152335;2486875,2090239;2523900,2027141;2552920,1980068;2579938,1931993;2589945,1913965;2597950,1896940;2610960,1864890;2638979,1803795;2649986,1762732;2677005,1680604;2689013,1616505;2705024,1539385;2708634,1525839;2706024,1525363;2707024,1500325;2729039,1477289;2717387,1525884;2717388,1525884;2729040,1477290;2738046,1467273;2732042,1480294;2730667,1507586;2730041,1533376;2720034,1564194;2720034,1567714;2732042,1533376;2734043,1480293;2738709,1470176;2695016,1424206;2688459,1439719;2686010,1462266;2682853,1451733;2681699,1453220;2685010,1464269;2683009,1480294;2687012,1493314;2690114,1493141;2688012,1486302;2690013,1470277;2695016,1424206;2779075,1397165;2781076,1398166;2780075,1440231;2781076,1469276;2778073,1522358;2775072,1552405;2766065,1596473;2763064,1633531;2748053,1701636;2734043,1760727;2709027,1771745;2711028,1765736;2715031,1723671;2730041,1679602;2742049,1672592;2742049,1672591;2755058,1596473;2762062,1560417;2768067,1523360;2773071,1488305;2775072,1455255;2776072,1427211;2778073,1412187;2779075,1397165;140937,932779;141435,933028;141483,932888;201311,789223;179296,830286;161284,845310;161241,846269;159499,884611;159550,884519;161284,846311;179296,831287;201311,790224;202062,790725;202437,789974;213319,702087;199309,712103;178295,756171;183103,760021;183259,759345;179296,756171;200310,712103;212716,703235;290372,645000;289108,646012;283743,666658;280365,677049;188302,845310;175293,886373;163284,928438;137267,1016575;120255,1076668;112250,1121738;108247,1144773;105245,1167810;96239,1229906;93236,1267965;98240,1308027;100585,1286198;100242,1278981;104245,1236916;113250,1174820;120393,1166241;130766,1096766;130262,1084680;140148,1056314;146031,1032499;144272,1036606;138268,1034603;123257,1077670;124258,1101707;117253,1147779;116253,1155791;106246,1167810;109247,1144773;113250,1121738;121256,1076668;138268,1016575;164286,928438;176294,886373;189302,845310;281365,677049;290372,645000;308385,544844;308384,544844;313387,548851;313387,548849;488701,402251;488508,402404;487924,403066;479752,411637;477685,414646;476335,416172;470495,424658;409454,496770;392442,516801;375431,537833;300207,621047;376431,536832;393442,515799;410454,495768;471495,423656;477685,414646;487924,403066;514103,333187;505466,336199;499043,338586;497514,340527;486506,350542;458487,368570;439474,389603;421462,410635;409454,421653;409046,421142;397696,434799;378432,458711;347411,492764;352414,498772;352510,498688;348412,493765;379432,459712;410454,421653;422462,410636;440475,389603;459487,368571;487506,350543;498514,340528;510522,336021;514313,334843;1963516,152236;2014551,175271;2036566,193299;1987533,169262;1963516,152236;1797403,79122;1837430,88136;1893468,116179;1797403,79122;1194992,72487;1173977,75116;1128945,81125;1084915,91141;1065903,97150;1043888,103159;995714,112631;986848,116180;925807,137212;865766,161249;823737,180279;795718,191296;726670,223346;693648,244379;661626,265411;610591,303470;562558,341529;516587,381667;520529,386599;530286,379901;538591,373706;568562,347538;616595,309479;667629,271420;699651,250387;732674,229355;801721,197305;828740,183284;870769,164253;930810,140216;991851,119184;1017493,114143;1029879,109907;1198473,73504;1552861,50954;1574249,53082;1603270,63097;1581255,60093;1535223,51079;1552861,50954;1669315,43066;1710343,46070;1760377,66101;1698334,55085;1669315,43066;1334586,42816;1219007,49076;1138952,60092;1100926,70108;1067903,82126;1021872,88136;847753,155240;784710,183284;765696,190294;748685,199308;716663,216334;666629,242375;628603,272421;518528,358555;495524,378575;473020,399141;473497,399619;300379,602933;265354,651008;249343,680053;233332,707095;203312,763182;170656,814685;170290,816264;159282,846311;151276,860333;149275,862336;140394,891882;138268,909409;136266,934448;122257,975512;109247,1016575;95238,1076668;87232,1131754;82229,1186839;89234,1148780;89883,1145639;91235,1130752;99241,1075667;101747,1076504;101965,1075573;99242,1074665;113251,1014572;126260,973508;140205,932633;139269,932444;141270,907406;152277,860333;160283,846311;160552,845579;171291,816264;204313,764184;234334,708097;250344,681055;266355,652010;301380,603935;474498,400621;520529,358556;630605,272422;668631,242376;718665,216335;750687,199308;767699,190295;786711,183284;849755,155240;1023874,88137;1069906,82127;1102928,70109;1140954,60093;1221008,49076;1336588,43191;1429487,46311;1475182,0;1522214,3004;1570247,8012;1602269,16025;1623284,26040;1649301,21032;1688328,30047;1712344,37057;1711344,38059;1710343,45069;1669315,42065;1655305,38059;1641296,35054;1614277,29044;1587259,23035;1559240,19029;1528219,19029;1503201,19029;1464175,19029;1462342,18443;1445162,27041;1451166,37057;1511207,49076;1484488,49542;1484939,49577;1513208,49076;1537225,52081;1583256,61094;1605271,64099;1642297,72112;1680323,80124;1717348,89138;1754374,100155;1772386,105162;1790398,111172;1790631,111384;1803548,113613;1834850,125256;1839222,131886;1840433,132205;1868452,143221;1892468,153237;1916485,164255;1934497,174270;1946505,180279;1959514,187290;2003544,212329;2059582,248385;2088602,268416;2089443,269016;2104273,278034;2668999,1341078;2668577,1349459;2680006,1351093;2691013,1359106;2696017,1386147;2715030,1418197;2723036,1418925;2723036,1411186;2731171,1388570;2731041,1384145;2739046,1357103;2750054,1357103;2767065,1346086;2769067,1390154;2764064,1411186;2758060,1431217;2755057,1464269;2754057,1481295;2752056,1498322;2747789,1501169;2748053,1502327;2752141,1499599;2754057,1483298;2755057,1466272;2758060,1433220;2764064,1413189;2769067,1392157;2777072,1398167;2776072,1413189;2774071,1428213;2773069,1456257;2771068,1489307;2766065,1524362;2760061,1561419;2753056,1597475;2740047,1673593;2728039,1680604;2713028,1724673;2709026,1766738;2707024,1772747;2690013,1818819;2685009,1822825;2663995,1871900;2686010,1822825;2691013,1818819;2658991,1909959;2641980,1918974;2638452,1926037;2638979,1926985;2642982,1918973;2659993,1909959;2647984,1944012;2625969,1984074;2614962,2004105;2602954,2024136;2593947,2039159;2580939,2068205;2566930,2096248;2544914,2126295;2522899,2154338;2523817,2152447;2498882,2186388;2444845,2245480;2434207,2261862;2444845,2246481;2498882,2187389;2457854,2249485;2436714,2271645;2419744,2284131;2418827,2285542;2408217,2293711;2407820,2296558;2360787,2344633;2310753,2390704;2308440,2392385;2291741,2413739;2251713,2443786;2214303,2471868;2214169,2472031;2251713,2444788;2291741,2414742;2258718,2447792;2231825,2465320;2213221,2473184;2212686,2473834;2192672,2486853;2185131,2490352;2166156,2505758;2147642,2518903;2119623,2536931;2110617,2537933;2100607,2542386;2099051,2543569;2111618,2538934;2120624,2537933;2084600,2564974;2061583,2576994;2038568,2588011;2022311,2590451;2019555,2592017;1943503,2625067;1939625,2625950;1916485,2641092;1929493,2645099;1881460,2666132;1885463,2652110;1869452,2658119;1854442,2663126;1823420,2673142;1819276,2668163;1804407,2671139;1786395,2675145;1749370,2684160;1748149,2684727;1783393,2676146;1801405,2672140;1816415,2669136;1822419,2674143;1853441,2664127;1868451,2659120;1884462,2653111;1880459,2667133;1838430,2687164;1836370,2686586;1807409,2698180;1783393,2705192;1747368,2714205;1732484,2712954;1701351,2719017;1700336,2721216;1617279,2737241;1598266,2732233;1582255,2732233;1554236,2741248;1529219,2743251;1504202,2744252;1501484,2743087;1478685,2747132;1451166,2742249;1452167,2741248;1457170,2734236;1434155,2731232;1445162,2725223;1478185,2724221;1510207,2723220;1556237,2724221;1588259,2721216;1648300,2708196;1688328,2699182;1718348,2698180;1720437,2697210;1691330,2698181;1651303,2707195;1591262,2720215;1559240,2723220;1513208,2722219;1481186,2723220;1448163,2724222;1449164,2720215;1456169,2710200;1764380,2659120;1973523,2579998;2028560,2550953;2059582,2534928;2091604,2517902;2151645,2481846;2199678,2444788;2289739,2374679;2314756,2354648;2338772,2333616;2374797,2300565;2389808,2275526;2411369,2255744;2411542,2254502;2390809,2273523;2375798,2298561;2339774,2331613;2315757,2352645;2290741,2372676;2200679,2442785;2152646,2479843;2092605,2515899;2060583,2532925;2029561,2548950;1974524,2577995;1765381,2657117;1457170,2708197;1434155,2708197;1431152,2700184;1407136,2699182;1385121,2708197;1321077,2709198;1274045,2707195;1251029,2705192;1228014,2701185;1241878,2686385;1239021,2687164;1187365,2677590;1184984,2678150;1085917,2660122;1046889,2652110;1012866,2646101;971838,2627071;920803,2608042;867767,2587008;876773,2579998;913799,2587008;929810,2601030;984847,2617055;1093922,2645099;1120940,2650107;1149960,2655114;1181982,2662125;1217270,2669762;1220007,2669136;1253030,2674144;1254030,2672141;1302063,2674144;1310069,2675145;1384119,2675145;1438156,2677148;1502200,2672141;1510206,2672141;1513208,2680153;1576251,2672141;1618280,2662125;1642296,2658119;1657307,2656116;1690329,2648104;1717348,2642094;1744366,2635083;1793925,2626499;1800405,2624066;1748370,2633080;1721351,2640091;1694333,2646101;1661310,2654113;1646300,2656116;1622283,2660122;1557238,2666132;1513208,2670138;1505203,2670138;1441159,2675145;1387122,2673142;1313071,2673142;1305066,2672141;1274045,2659120;1257033,2670138;1256990,2670224;1271043,2661123;1302064,2674143;1254032,2672140;1254410,2671895;1223010,2667133;1185985,2659120;1153963,2652110;1124943,2647102;1097925,2642094;988850,2614051;933812,2598026;917802,2584004;880776,2576993;825739,2548950;809728,2549952;752688,2520906;742681,2502878;744683,2501877;779707,2520906;814730,2539936;824737,2533927;783710,2506884;749687,2491862;702654,2464819;662626,2438779;599584,2411737;575567,2391706;580570,2389703;604587,2396714;554553,2344633;526533,2321598;500516,2298561;467494,2271520;419461,2218437;416165,2208128;406451,2198406;373429,2162350;369426,2144322;356417,2126295;354867,2123862;339405,2113274;309384,2070208;292373,2030146;290372,2030146;267357,1986077;245342,1942009;222325,1890930;201311,1838850;222325,1873903;243340,1917972;250344,1942009;253240,1946258;249676,1927715;240384,1910835;225257,1876792;207315,1846861;185299,1786768;166438,1725166;160245,1707208;133270,1599442;121341,1521210;121256,1523360;122257,1539385;127260,1576443;133264,1614502;123257,1581450;116253,1539385;108247,1539385;103243,1501326;96239,1477289;90235,1454254;73223,1436226;68220,1436226;63216,1411186;61215,1379137;65217,1334067;67219,1318043;70627,1307051;68970,1281987;71221,1244929;75224,1237418;75224,1232910;67219,1247934;60214,1237918;47205,1219890;44829,1205618;44203,1206870;40201,1246932;37198,1286994;34197,1318043;34197,1382141;35197,1415193;37198,1448243;28193,1479292;26191,1479292;20187,1419199;20187,1357103;25190,1309028;34192,1318037;26191,1308027;24190,1271971;26191,1216885;27191,1201862;30194,1176823;42202,1131754;48185,1101813;46205,1094696;39200,1134758;27191,1179828;24190,1204867;23189,1219890;21187,1274975;23189,1311031;18186,1359106;18186,1421202;24190,1481295;26191,1481295;39200,1538384;46205,1585456;61215,1633531;84856,1736910;86919,1756722;91236,1756722;113251,1809804;121257,1836847;106246,1813810;90235,1777754;89235,1787770;80529,1760759;74224,1761730;67219,1738694;43202,1683609;28193,1634533;27191,1593469;20187,1545394;15183,1497320;4176,1462266;11180,1275977;18186,1227903;12182,1201862;24190,1129751;27191,1112724;35197,1054634;56212,1012569;51208,1069658;56210,1059872;59213,1036481;60214,1010566;69220,977514;83230,927436;100242,876358;101516,874922;109248,834292;120255,805247;133265,781210;159283,731132;180297,686063;210317,627973;232332,602933;250344,567880;265355,545845;281366,537833;285369,531824;301380,499774;332401,463718;333245,478788;330982,485122;363421,451699;379432,430667;400447,410636;402258,412650;401448,411637;427466,385597;453484,361560;481503,331513;520529,302468;562558,271420;587687,253874;604587,238368;634607,220340;666629,203315;670868,201133;681765,190420;699652,177274;719291,167259;733184,164058;735676,162250;1007862,52080;1017961,49882;1045888,40061;1065152,36180;1075196,36095;1078911,35054;1307067,5007;1371861,4757;1441159,6008;1442449,6977;1476183,3004;1507204,8011;1538226,14021;1554231,17662;1537225,13020;1506203,7010;1475182,2003;147518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2" o:spid="_x0000_s1032" alt="&quot;&quot;" style="position:absolute;left:59697;top:85039;width:18211;height:1798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990081,1788795;981570,1793381;982080,1793600;1060847,1742235;1033330,1748792;992053,1754038;990088,1748792;1018916,1746170;1060847,1742235;1132425,1735371;1130745,1735846;1131607,1735678;618929,1725514;648084,1733055;660533,1733711;695257,1750760;710982,1754038;711965,1754367;715568,1750760;729327,1754694;743086,1757972;770195,1764282;770603,1763874;802052,1769120;817120,1771743;832190,1773054;862983,1774366;904914,1773710;906734,1773710;910811,1771414;919984,1768464;929320,1768300;935708,1769119;937428,1773710;952087,1773710;947501,1780267;944880,1783546;936363,1787480;920639,1787480;900328,1786169;856431,1784857;823672,1782234;794844,1778300;766016,1773710;722120,1767152;688051,1756006;688445,1755719;668395,1749448;650705,1741580;630395,1735023;609429,1727810;618929,1725514;1004600,1711456;994591,1712985;925361,1716484;948156,1719285;954053,1717973;994674,1713384;1001359,1712083;1066801,1701955;1032800,1707149;1044468,1707482;1061257,1704368;1190915,1700439;1084275,1728861;1138240,1716827;507221,1687155;582567,1719285;609429,1727810;629739,1735022;650050,1741579;667740,1749448;663809,1752727;653326,1750759;615981,1736990;597636,1729776;579291,1721908;555049,1713384;534083,1704204;517704,1695679;507221,1687155;538015,1670763;574050,1689123;569464,1691746;527532,1671418;538015,1670763;405014,1626174;449566,1651091;458738,1661583;437773,1650435;422048,1640600;405014,1626174;483138,1609348;483144,1609535;485357,1612215;485600,1611092;1439954,1566305;1437575,1566504;1398264,1594700;1359608,1615683;1332090,1632075;1317022,1638632;1301297,1645189;1282297,1655025;1267883,1663549;1246917,1672074;1225297,1679943;1219400,1685844;1210227,1689123;1187296,1693057;1157813,1702237;1130951,1710761;1101468,1719286;1064778,1728466;1013019,1736990;1011709,1738957;986822,1745184;987467,1745514;1015104,1738599;1015640,1736990;1067399,1728466;1104089,1719286;1133572,1710761;1160434,1702237;1189917,1693057;1212849,1689123;1197325,1698445;1197779,1698303;1214159,1688467;1223332,1685188;1223942,1685019;1227917,1680598;1249539,1672729;1270504,1664205;1284918,1655681;1303918,1645845;1319642,1639288;1330425,1634597;1336022,1630764;1363540,1614371;1402195,1593388;316453,1557237;318940,1559373;319789,1559806;1444351,1540120;1444126,1540275;1444126,1540462;1445168,1540611;1445437,1540275;1458505,1530332;1454637,1533007;1453954,1533718;1456606,1532019;262957,1497304;287700,1526461;268081,1502899;1504895,1497285;1504836,1497305;1504403,1500277;1493920,1512080;1481471,1525849;1482222,1525676;1493920,1512735;1504403,1500932;1504895,1497285;326995,1482520;328292,1484100;328357,1483883;230081,1467490;247116,1478638;247952,1479624;255715,1481342;273322,1497653;297564,1517325;308047,1531750;313944,1538964;338840,1559946;331634,1565848;308448,1540064;307392,1540275;307392,1540275;329334,1564674;331634,1565848;338841,1559946;401083,1609125;388635,1613059;393220,1616338;374875,1616993;363082,1609125;351945,1600601;324427,1577650;298875,1554701;275288,1531750;264151,1520603;253668,1508801;257599,1503555;270702,1515358;285116,1526505;302806,1545521;304309,1546811;285116,1526505;271357,1515358;258254,1503555;243840,1485850;230081,1467490;1673439,1363232;1673106,1363374;1665950,1380563;1666560,1281084;1649197,1306184;1640680,1321921;1632163,1336347;1611852,1363232;1594162,1390116;1578438,1411755;1577126,1412557;1576053,1414148;1577783,1413066;1593507,1391428;1611197,1364543;1631507,1337659;1640025,1323234;1648542,1307496;1666232,1281923;1718892,1278808;1713405,1291103;1701612,1314709;1713405,1291103;1718892,1278808;1734371,1272088;1725853,1297660;1710784,1325200;1695715,1353396;1681956,1371100;1691129,1352740;1698991,1334380;1704887,1324545;1712749,1311431;1719957,1298316;1734371,1272088;1691963,1215880;1676059,1243892;1675767,1244565;1691784,1216352;1700684,1152436;1681570,1204702;1641363,1286957;1635475,1296272;1635438,1296349;1621679,1319955;1607921,1345528;1592197,1365199;1579093,1387494;1501782,1474703;1476230,1496342;1473778,1498207;1472720,1499279;1462036,1507997;1453299,1517981;1421195,1542242;1416164,1545422;1402501,1556570;1400528,1557853;1397608,1560602;1372057,1577651;1346504,1593388;1343580,1594872;1326279,1606118;1320915,1608826;1315711,1612404;1298021,1622240;1281494,1628727;1244654,1647323;1158229,1679584;1098003,1695082;1146675,1685844;1155848,1683876;1185331,1673385;1203676,1667484;1233159,1652402;1266573,1640599;1287981,1632197;1297366,1626829;1305883,1624207;1317677,1617649;1320775,1615494;1328815,1607814;1346504,1597323;1366630,1587449;1374022,1582896;1399574,1565848;1410712,1555356;1423161,1547487;1455264,1523226;1478196,1501587;1503747,1479949;1581058,1392739;1591698,1374637;1592197,1373067;1609231,1346839;1614473,1338970;1621442,1329296;1623645,1325200;1637404,1301595;1664266,1245858;1690473,1186189;1698172,1161927;1772370,1094389;1770405,1095700;1770405,1095700;1778559,1055527;1778324,1056687;1780232,1058980;1786129,1065537;1790060,1062914;1790159,1062411;1787440,1064226;1780888,1058324;1772719,981040;1772262,981065;1771433,981111;1771715,984228;1771061,1000622;1768440,1010457;1752716,1035374;1748785,1057013;1744853,1064226;1738302,1095700;1731094,1120617;1723232,1144879;1718646,1163894;1713405,1183566;1717585,1177058;1721267,1163238;1724543,1143567;1732405,1119306;1739612,1094389;1746164,1062914;1750095,1055701;1754026,1034063;1769750,1009146;1759267,1059635;1751405,1101601;1733715,1155370;1730215,1160818;1728719,1168976;1723888,1182910;1705543,1222909;1697025,1243892;1691784,1255039;1685232,1266842;1667542,1298316;1648542,1329135;1624301,1370445;1597438,1411099;1579749,1434049;1560748,1456343;1554196,1465523;1546990,1474703;1535851,1483883;1517635,1504069;1518161,1506178;1499161,1525849;1478850,1540275;1462471,1553389;1446955,1564738;1449368,1564537;1466402,1552078;1482782,1538964;1503092,1524538;1522093,1504866;1521437,1502243;1539782,1481917;1550921,1472737;1558127,1463557;1564679,1454377;1583680,1432082;1601369,1409132;1628232,1368478;1652473,1327168;1671473,1296349;1689163,1264875;1695715,1253072;1700956,1241925;1709474,1220942;1727819,1180943;1735025,1154059;1752716,1100290;1760578,1058325;1771061,1007834;1773424,998965;1771715,998654;1772370,982262;1786784,967180;1779155,998995;1779155,998995;1786785,967180;1792681,960623;1788750,969147;1788750,969147;1787849,987015;1787440,1003900;1780888,1024077;1780888,1026381;1788750,1003900;1790060,969147;1793115,962523;1764508,932427;1760215,942583;1758612,957344;1756545,950449;1755789,951422;1757957,958656;1756647,969147;1759267,977671;1761299,977558;1759922,973081;1761233,962589;1764508,932427;1819544,914723;1820854,915378;1820199,942918;1820854,961934;1818888,996687;1816923,1016358;1811026,1045210;1809061,1069471;1799233,1114060;1790060,1152747;1773681,1159960;1774992,1156026;1777612,1128486;1787440,1099634;1795302,1095045;1795302,1095044;1803819,1045210;1808405,1021604;1812336,997343;1815613,974392;1816923,952754;1817578,934394;1818888,924558;1819544,914723;92276,610690;92602,610853;92633,610761;131805,516704;117391,543588;105598,553424;105569,554052;104429,579154;104461,579094;105598,554079;117391,544243;131805,517359;132296,517687;132541,517195;139666,459656;130494,466213;116735,495065;119883,497585;119985,497142;117391,495065;131149,466213;139271,460407;190115,422281;189288,422944;185775,436461;183563,443264;123287,553424;114769,580308;106907,607848;89873,665551;78735,704894;73493,734401;70873,749482;68907,764564;63011,805218;61045,830136;64321,856364;65856,842073;65631,837348;68252,809808;74148,769154;78825,763537;85616,718052;85287,710139;91759,691569;95611,675976;94459,678665;90528,677354;80700,705550;81356,721287;76769,751450;76114,756695;69562,764564;71528,749482;74148,734401;79390,704894;90528,665551;107563,607848;115425,580308;123942,553424;184218,443264;190115,422281;201909,356709;201908,356709;205184,359332;205184,359331;319967,263353;319841,263454;319459,263885;314107,269499;312754,271469;311871,272468;308047,278023;268082,325235;256943,338349;245806,352119;196575,406576;246461,351463;257598,337693;268737,324579;308702,277367;312754,271469;319459,263885;336599,218137;330944,220109;326738,221672;325737,222943;318530,229500;300185,241303;287737,255073;275944,268843;268082,276056;267814,275721;260383,284662;247771,300318;227461,322612;230736,326546;230799,326490;228116,323267;248426,300973;268737,276056;276599,268843;288392,255073;300840,241303;319185,229500;326392,222943;334254,219993;336736,219222;1285573,99669;1318987,114750;1333401,126553;1301297,110816;1285573,99669;1176814,51801;1203021,57702;1239711,76062;1176814,51801;782397,47457;768638,49178;739155,53113;710327,59670;697879,63604;683465,67538;651924,73740;646119,76063;606154,89833;566843,105570;539326,118029;520981,125241;475773,146224;454152,159995;433187,173764;399772,198681;368324,223599;338225,249877;340806,253106;347194,248721;352631,244665;372255,227533;403703,202616;437117,177699;458083,163928;479704,150158;524911,129176;542601,119996;570119,107537;609429,91799;649395,78030;666183,74730;674293,71956;784677,48123;1016704,33359;1030708,34753;1049709,41310;1035295,39343;1005157,33441;1016704,33359;1092951,28195;1119813,30162;1152572,43277;1111951,36064;1092951,28195;873794,28032;798121,32130;745706,39342;720810,45899;699188,53768;669050,57702;555049,101636;513773,119996;501324,124585;490187,130487;469221,141634;436462,158682;411565,178354;339496,234745;324435,247853;309700,261318;310012,261630;196667,394740;173735,426214;163253,445230;152770,462934;133114,499654;111734,533373;111494,534408;104286,554079;99045,563259;97735,564571;91920,583914;90528,595390;89218,611782;80045,638667;71528,665551;62355,704894;57114,740958;53838,777022;58424,752105;58849,750049;59734,740302;64976,704238;66617,704786;66759,704177;64976,703582;74149,664239;82666,637355;91796,610594;91184,610471;92494,594078;99701,563259;104942,554079;105118,553600;112149,534408;133770,500310;153425,463590;163908,445886;174391,426870;197322,395396;310668,262286;340806,234746;412876,178355;437773,158683;470531,141635;491497,130487;502636,124586;515084,119996;556360,101636;670361,57703;700499,53769;722120,45900;747017,39343;799431,32130;875104,28277;935928,30320;965846,0;996639,1967;1028088,5246;1049053,10491;1062813,17049;1079847,13770;1105399,19671;1121123,24261;1120468,24917;1119813,29507;1092951,27540;1083778,24917;1074606,22950;1056916,19015;1039226,15081;1020881,12458;1000571,12458;984191,12458;958640,12458;957439,12075;946191,17704;950122,24261;989433,32130;971939,32435;972234,32458;990743,32130;1006467,34097;1036605,39998;1051019,41966;1075261,47212;1100158,52457;1124399,58358;1148641,65572;1160434,68850;1172228,72784;1172380,72923;1180837,74383;1201331,82005;1204194,86346;1204987,86554;1223332,93767;1239056,100324;1254780,107537;1266573,114094;1274435,118029;1282952,122618;1311780,139012;1348470,162617;1367471,175732;1368020,176125;1377731,182029;1747474,878002;1747197,883490;1754681,884560;1761887,889805;1765164,907509;1777612,928492;1782854,928969;1782854,923903;1788180,909095;1788095,906199;1793336,888494;1800543,888494;1811681,881281;1812991,910133;1809716,923903;1805785,937017;1803819,958656;1803164,969803;1801854,980950;1799060,982814;1799233,983572;1801909,981787;1803164,971114;1803819,959967;1805785,938328;1809716,925214;1812991,911444;1818233,915379;1817578,925214;1816268,935050;1815612,953410;1814302,975048;1811026,997999;1807095,1022260;1802508,1045866;1793991,1095700;1786129,1100290;1776301,1129142;1773681,1156682;1772370,1160616;1761233,1190779;1757956,1193402;1744198,1225532;1758612,1193402;1761887,1190779;1740922,1250449;1729784,1256351;1727474,1260975;1727819,1261596;1730440,1256350;1741577,1250449;1733715,1272743;1719301,1298972;1712095,1312086;1704232,1325200;1698335,1335036;1689818,1354052;1680646,1372412;1666232,1392083;1651818,1410443;1652419,1409206;1636093,1431426;1600714,1470114;1593748,1480839;1600714,1470769;1636093,1432082;1609231,1472736;1595390,1487244;1584279,1495419;1583679,1496342;1576732,1501691;1576472,1503555;1545679,1535029;1512920,1565192;1511404,1566292;1500472,1580273;1474265,1599945;1449770,1618330;1449683,1618437;1474265,1600601;1500472,1580929;1478850,1602568;1461243,1614043;1449062,1619191;1448712,1619617;1435609,1628141;1430671,1630431;1418247,1640518;1406126,1649124;1387781,1660927;1381885,1661583;1375330,1664498;1374311,1665272;1382540,1662238;1388436,1661583;1364850,1679287;1349781,1687156;1334712,1694368;1324068,1695966;1322263,1696991;1272470,1718630;1269931,1719207;1254780,1729121;1263297,1731744;1231849,1745514;1234469,1736334;1223986,1740268;1214159,1743547;1193848,1750104;1191135,1746844;1181399,1748792;1169606,1751415;1145365,1757317;1144566,1757689;1167641,1752071;1179434,1749448;1189262,1747481;1193193,1750759;1213504,1744202;1223331,1740924;1233814,1736990;1231193,1746170;1203676,1759284;1202327,1758906;1183365,1766496;1167641,1771087;1144055,1776988;1134309,1776169;1113925,1780138;1113261,1781578;1058882,1792070;1046433,1788791;1035950,1788791;1017605,1794692;1001226,1796004;984846,1796659;983067,1795897;968139,1798545;950122,1795348;950777,1794692;954053,1790102;938984,1788135;946191,1784201;967812,1783545;988778,1782890;1018915,1783545;1039881,1781578;1079192,1773054;1105399,1767152;1125054,1766496;1126422,1765861;1107365,1766497;1081158,1772398;1041847,1780923;1020881,1782890;990743,1782234;969777,1782890;948156,1783546;948812,1780923;953397,1774366;1155192,1740924;1292125,1689123;1328159,1670107;1348470,1659615;1369436,1648468;1408747,1624863;1440195,1600601;1499161,1554701;1515540,1541586;1531265,1527817;1554851,1506178;1564679,1489785;1578796,1476834;1578909,1476020;1565335,1488474;1555507,1504866;1531920,1526505;1516196,1540275;1499817,1553389;1440851,1599289;1409402,1623551;1370092,1647157;1349126,1658304;1328815,1668795;1292780,1687811;1155848,1739612;954053,1773054;938984,1773054;937018,1767809;921294,1767152;906880,1773054;864949,1773710;834156,1772398;819086,1771087;804018,1768464;813094,1758774;811224,1759284;777404,1753016;775845,1753383;710982,1741580;685430,1736334;663154,1732400;636292,1719941;602877,1707483;568153,1693712;574050,1689123;598292,1693712;608774,1702892;644809,1713384;716224,1731744;733913,1735023;752914,1738301;773879,1742891;796984,1747891;798775,1747481;820397,1750760;821051,1749448;852500,1750760;857741,1751415;906225,1751415;941604,1752727;983536,1749448;988777,1749448;990743,1754694;1032019,1749448;1059536,1742891;1075261,1740268;1085089,1738957;1106709,1733711;1124399,1729777;1142089,1725187;1174537,1719566;1178779,1717974;1144710,1723875;1127020,1728466;1109331,1732400;1087709,1737646;1077882,1738957;1062158,1741580;1019571,1745514;990743,1748137;985502,1748137;943570,1751415;908191,1750104;859707,1750104;854466,1749448;834156,1740924;823017,1748137;822989,1748194;832190,1742235;852501,1750759;821052,1749448;821300,1749287;800741,1746170;776500,1740924;755534,1736334;736534,1733055;718844,1729777;647430,1711417;611395,1700926;600912,1691746;576670,1687155;540636,1668795;530153,1669451;492808,1650435;486256,1638632;487566,1637977;510498,1650435;533429,1662894;539980,1658960;513118,1641255;490842,1631420;460049,1613715;433841,1596666;392566,1578963;376841,1565848;380117,1564537;395841,1569126;363082,1535029;344737,1519948;327703,1504866;306082,1487162;274634,1452409;272476,1445660;266116,1439295;244495,1415689;241875,1403886;233357,1392083;232342,1390491;222219,1383559;202563,1355363;191426,1329135;190115,1329135;175046,1300283;160633,1271432;145563,1237991;131805,1203893;145563,1226843;159322,1255695;163908,1271432;165803,1274214;163471,1262074;157386,1251023;147482,1228733;135735,1209138;121321,1169795;108974,1129468;104917,1117708;87256,1047154;79445,995935;79390,997343;80045,1007834;83321,1032096;87252,1057013;80700,1035374;76114,1007834;70873,1007834;67597,982917;63011,967180;59080,952099;47941,940296;44666,940296;41389,923903;40079,902920;42700,873413;44010,862921;46241,855725;45157,839316;46631,815054;49252,810136;49252,807185;44010,817021;39424,810464;30907,798661;29351,789317;28941,790137;26321,816365;24355,842594;22390,862921;22390,904886;23044,926525;24355,948164;18458,968491;17148,968491;13217,929148;13217,888494;16493,857020;22387,862918;17148,856364;15838,832758;17148,796694;17803,786858;19769,770465;27631,740958;31548,721356;30252,716697;25665,742925;17803,772433;15838,788825;15182,798661;13872,834725;15182,858331;11907,889805;11907,930460;15838,969803;17148,969803;25665,1007179;30252,1037997;40079,1069471;55558,1137154;56909,1150125;59735,1150125;74149,1184877;79390,1202582;69562,1187500;59080,1163894;58425,1170452;52724,1152768;48597,1153403;44010,1138322;28286,1102257;18458,1070127;17803,1043243;13217,1011768;9941,980294;2734,957344;7320,835381;11907,803907;7976,786858;15838,739647;17803,728499;23044,690468;36803,662928;33527,700304;36802,693898;38769,678583;39424,661616;45320,639977;54493,607192;65631,573751;66466,572811;71528,546211;78735,527194;87253,511457;104287,478671;118046,449165;137701,411133;152115,394740;163908,371790;173736,357365;184219,352119;186840,348184;197322,327202;217633,303596;218186,313462;216704,317609;237943,295727;248426,281958;262185,268843;263370,270162;262840,269499;279875,252450;296910,236713;315255,217041;340806,198025;368324,177699;384776,166211;395841,156060;415496,144257;436462,133110;439238,131681;446372,124668;458083,116061;470941,109504;480038,107409;481669,106225;659878,34097;666489,32658;684774,26228;697387,23687;703963,23631;706396,22950;855776,3278;898199,3114;943570,3934;944415,4568;966502,1967;986812,5245;1007123,9179;1017601,11563;1006467,8524;986156,4590;965846,1311;9658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Freeform: Shape 13" o:spid="_x0000_s1033" alt="&quot;&quot;" style="position:absolute;left:57999;top:89872;width:4601;height:454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24929f"/>
                  <v:stroke joinstyle="miter"/>
                  <v:path arrowok="t" o:connecttype="custom" o:connectlocs="250182,452032;248031,453191;248160,453246;268063,440266;261110,441923;250680,443249;250183,441923;257468,441261;268063,440266;286150,438532;285726,438652;285944,438609;156396,436041;163763,437947;166909,438112;175683,442421;179657,443249;179905,443332;180816,442421;184292,443415;187769,444243;194619,445838;194722,445735;202669,447060;206477,447723;210284,448054;218065,448386;228661,448220;229121,448220;230151,447640;232469,446894;234828,446853;236442,447060;236877,448220;240581,448220;239422,449877;238760,450706;236608,451700;232634,451700;227502,451368;216410,451037;208132,450374;200848,449380;193563,448220;182471,446563;173862,443746;173962,443674;168896,442089;164425,440101;159293,438444;153996,436621;156396,436041;253851,432488;251321,432875;233828,433759;239588,434467;241078,434135;251342,432976;253031,432647;269568,430088;260976,431400;263925,431484;268167,430697;300930,429704;273983,436887;287620,433846;128169,426348;147208,434467;153996,436621;159128,438444;164260,440101;168730,442089;167737,442918;165088,442420;155651,438941;151015,437118;146380,435130;140254,432976;134957,430656;130818,428502;128169,426348;135950,422205;145055,426845;143897,427508;133301,422371;135950,422205;102342,410937;113600,417234;115918,419885;110620,417068;106647,414583;102342,410937;122083,406686;122085,406733;122644,407410;122705,407126;363859,395809;363258,395859;353325,402984;343557,408286;336603,412429;332796,414086;328822,415743;324021,418228;320379,420382;315081,422537;309618,424525;308128,426016;305810,426845;300016,427839;292566,430159;285778,432313;278328,434467;269057,436787;255978,438941;255647,439438;249358,441011;249521,441095;256505,439348;256640,438941;269719,436787;278990,434467;286440,432313;293228,430159;300678,427839;306472,426845;302550,429200;302665,429165;306804,426679;309121,425851;309276,425808;310280,424691;315744,422702;321041,420548;324684,418394;329485,415909;333458,414251;336183,413066;337597,412097;344550,407955;354318,402652;79964,393517;80592,394057;80807,394166;364970,389191;364913,389231;364913,389278;365177,389316;365245,389231;368547,386718;367570,387394;367397,387574;368067,387144;66446,378372;72698,385740;67741,379786;380269,378367;380254,378372;380145,379123;377496,382106;374350,385585;374540,385541;377496,382271;380145,379289;380269,378367;82628,374636;82955,375035;82972,374980;58139,370838;62443,373655;62655,373904;64616,374338;69065,378460;75191,383431;77840,387076;79330,388899;85621,394202;83800,395693;77941,389177;77674,389231;77674,389231;83219,395396;83800,395693;85621,394202;101349,406629;98203,407623;99362,408452;94727,408618;91747,406629;88932,404475;81979,398675;75522,392876;69562,387076;66748,384260;64099,381277;65092,379951;68403,382934;72046,385751;76515,390556;76895,390882;72046,385751;68569,382934;65258,379951;61615,375477;58139,370838;422858,344491;422774,344527;420966,348871;421120,323733;416733,330075;414580,334052;412428,337698;407296,344491;402826,351285;398853,356753;398521,356956;398250,357358;398687,357085;402660,351617;407130,344823;412262,338029;414415,334384;416567,330407;421037,323945;434343,323157;432957,326264;429977,332230;432957,326264;434343,323157;438255,321459;436102,327921;432295,334881;428487,342006;425010,346480;427328,341840;429315,337201;430805,334715;432791,331401;434613,328087;438255,321459;427539,307255;423520,314334;423446,314504;427494,307375;429743,291223;424913,304431;414753,325217;413265,327571;413256,327590;409779,333555;406302,340018;402329,344989;399018,350622;379482,372661;373026,378129;372406,378600;372139,378871;369439,381074;367231,383597;359119,389728;357848,390531;354395,393349;353897,393673;353159,394367;346702,398676;340246,402652;339507,403027;335135,405869;333779,406554;332465,407458;327994,409943;323818,411583;314509,416282;292671,424434;277452,428351;289751,426016;292069,425519;299519,422868;304154,421377;311605,417565;320048,414583;325457,412459;327829,411103;329981,410440;332961,408783;333744,408239;335776,406298;340246,403647;345331,401152;347199,400001;353656,395693;356470,393042;359616,391053;367728,384922;373522,379454;379979,373986;399515,351948;402203,347374;402329,346977;406634,340349;407958,338360;409719,335916;410276,334881;413752,328916;420540,314831;427162,299752;429108,293621;447857,276554;447360,276886;447360,276886;449421,266734;449361,267027;449843,267606;451334,269263;452327,268601;452352,268473;451665,268932;450009,267441;447945,247911;447829,247917;447620,247929;447691,248717;447526,252859;446864,255345;442890,261641;441897,267109;440904,268932;439248,276886;437427,283182;435440,289313;434281,294118;432957,299089;434013,297445;434944,293953;435771,288982;437758,282851;439579,276554;441235,268601;442228,266778;443221,261310;447195,255013;444546,267772;442559,278377;438089,291964;437205,293341;436827,295403;435606,298924;430970,309032;428818,314334;427494,317151;425838,320134;421368,328087;416567,335875;410441,346314;403654,356588;399184,362387;394382,368021;392727,370341;390906,372661;388091,374980;383488,380081;383621,380614;378820,385585;373688,389231;369549,392545;365628,395412;366238,395362;370542,392213;374681,388899;379814,385254;384615,380283;384449,379620;389085,374483;391899,372164;393720,369844;395376,367524;400177,361890;404647,356091;411435,345817;417560,335378;422361,327590;426831,319636;428487,316654;429811,313837;431964,308535;436599,298427;438420,291633;442890,278046;444877,267441;447526,254682;448123,252441;447691,252362;447857,248219;451499,244408;449571,252448;449571,252448;451499,244408;452989,242751;451996,244905;451996,244905;451768,249421;451665,253688;450009,258786;450009,259369;451996,253688;452327,244905;453099,243232;445870,235626;444785,238193;444380,241923;443858,240180;443667,240426;444215,242254;443884,244905;444546,247060;445059,247031;444711,245900;445042,243248;445870,235626;459777,231152;460108,231318;459942,238277;460108,243083;459611,251865;459115,256836;457625,264127;457128,270258;454645,281525;452327,291301;448188,293124;448519,292130;449181,285171;451665,277880;453651,276720;453651,276720;455804,264127;456962,258161;457956,252031;458784,246231;459115,240763;459280,236123;459611,233638;459777,231152;23317,154322;23399,154364;23407,154341;33305,130572;29663,137366;26683,139851;26676,140010;26388,146353;26396,146338;26683,140017;29663,137531;33305,130738;33430,130820;33492,130696;35292,116156;32974,117813;29498,125104;30293,125741;30319,125629;29663,125104;33140,117813;35192,116346;48040,106711;47831,106879;46943,110294;46384,112014;31153,139851;29001,146645;27014,153604;22710,168186;19895,178128;18571,185585;17909,189396;17412,193207;15922,203480;15425,209777;16253,216405;16641,212793;16584,211600;17246,204640;18736,194367;19918,192947;21634,181453;21551,179454;23186,174761;24160,170821;23869,171500;22875,171169;20392,178294;20558,182271;19399,189893;19233,191218;17578,193207;18074,189396;18736,185585;20061,178128;22875,168186;27180,153604;29166,146645;31319,139851;46550,112014;48040,106711;51020,90141;51020,90141;51848,90804;51848,90804;80852,66550;80820,66575;80724,66684;79371,68103;79029,68601;78806,68853;77840,70257;67741,82187;64927,85502;62112,88981;49672,102743;62278,88816;65092,85336;67907,82022;78005,70091;79029,68601;80724,66684;85054,55124;83626,55622;82563,56017;82310,56338;80489,57995;75853,60978;72708,64457;69728,67937;67741,69760;67673,69675;65796,71935;62609,75891;57477,81525;58304,82519;58320,82505;57642,81690;62774,76056;67907,69760;69893,67937;72873,64457;76019,60978;80654,57995;82475,56338;84462,55593;85089,55398;324849,25186;333292,28998;336934,31980;328822,28003;324849,25186;297367,13090;303989,14581;313260,19221;297367,13090;197702,11993;194226,12427;186776,13422;179491,15079;176346,16073;172703,17067;164733,18634;163267,19221;153168,22701;143234,26678;136281,29826;131646,31649;120222,36951;114759,40431;109461,43911;101018,50207;93071,56504;85466,63144;86118,63960;87732,62852;89106,61827;94064,57498;102011,51201;110454,44905;115752,41425;121215,37945;132639,32643;137109,30323;144062,27175;153996,23198;164094,19718;168337,18884;170386,18183;198278,12161;256909,8430;260448,8782;265249,10439;261607,9942;253991,8451;256909,8430;276176,7125;282963,7622;291241,10936;280977,9113;276176,7125;220797,7084;201676,8119;188431,9942;182140,11599;176677,13587;169061,14581;140254,25684;129824,30323;126679,31483;123864,32974;118567,35791;110289,40099;103998,45070;85787,59321;81981,62633;78258,66035;78336,66114;49695,99752;43901,107705;41252,112511;38603,116984;33636,126264;28234,134784;28173,135046;26352,140017;25028,142337;24696,142668;23227,147556;22875,150456;22544,154599;20226,161392;18074,168186;15756,178128;14432,187242;13604,196355;14763,190059;14870,189539;15094,187076;16419,177962;16833,178101;16869,177947;16419,177797;18737,167855;20889,161061;23196,154298;23041,154267;23372,150125;25193,142337;26518,140017;26562,139896;28339,135046;33802,126429;38769,117150;41418,112676;44067,107871;49861,99917;78502,66280;86118,59321;104329,45071;110620,40100;118898,35791;124195,32974;127010,31483;130155,30323;140586,25684;169392,14582;177008,13587;182471,11599;188762,9942;202007,8119;221128,7146;236498,7662;244058,0;251839,497;259786,1326;265083,2651;268560,4308;272865,3480;279321,4971;283294,6131;283129,6297;282963,7456;276176,6959;273858,6297;271540,5799;267070,4805;262600,3811;257964,3148;252832,3148;248693,3148;242237,3148;241933,3051;239091,4474;240084,6131;250018,8119;245597,8196;245672,8202;250349,8119;254322,8616;261938,10108;265580,10605;271706,11930;277997,13256;284122,14747;290248,16570;293228,17398;296208,18393;296246,18428;298383,18797;303562,20723;304286,21820;304486,21872;309121,23695;313095,25352;317068,27175;320048,28832;322035,29826;324187,30986;331471,35129;340742,41094;345544,44408;345682,44507;348136,45999;441566,221873;441496,223260;443387,223530;445208,224856;446036,229329;449181,234632;450506,234752;450506,233472;451852,229730;451830,228998;453155,224524;454976,224524;457790,222702;458121,229992;457294,233472;456300,236786;455804,242254;455638,245071;455307,247888;454601,248359;454645,248551;455321,248099;455638,245403;455804,242586;456300,237117;457294,233803;458121,230324;459446,231318;459280,233803;458949,236289;458784,240929;458452,246397;457625,252196;456631,258327;455472,264292;453320,276886;451334,278046;448850,285336;448188,292296;447857,293290;445042,300912;444215,301575;440738,309694;444380,301575;445208,300912;439910,315991;437096,317482;436512,318651;436599,318808;437261,317482;440076,315991;438089,321625;434447,328253;432626,331567;430639,334881;429149,337366;426997,342172;424679,346811;421037,351782;417395,356422;417546,356109;413421,361724;404481,371501;402721,374211;404481,371666;413421,361890;406634,372163;403136,375829;400328,377895;400177,378129;398421,379480;398356,379951;390575,387905;382297,395527;381914,395805;379151,399338;372529,404309;366340,408955;366318,408982;372529,404475;379151,399504;373688,404972;369239,407872;366161,409173;366072,409280;362761,411435;361513,412013;358374,414562;355311,416737;350676,419720;349186,419885;347530,420622;347272,420818;349351,420051;350841,419885;344881,424359;341073,426348;337266,428170;334576,428574;334120,428833;321538,434301;320896,434447;317068,436952;319220,437615;311273,441095;311936,438775;309287,439769;306804,440598;301671,442255;300986,441431;298526,441923;295546,442586;289420,444078;289218,444172;295049,442752;298029,442089;300512,441592;301506,442420;306638,440763;309121,439935;311770,438941;311108,441261;304154,444575;303814,444479;299022,446397;295049,447557;289089,449048;286626,448841;281476,449845;281308,450208;267567,452860;264421,452031;261772,452031;257137,453522;252998,453854;248859,454019;248409,453827;244637,454496;240084,453688;240250,453522;241078,452362;237270,451865;239091,450871;244555,450705;249852,450540;257468,450705;262766,450208;272699,448054;279321,446563;284288,446397;284633,446237;279818,446397;273196,447889;263262,450043;257964,450540;250349,450374;245051,450540;239588,450706;239753,450043;240912,448386;291903,439935;326505,426845;335610,422039;340742,419388;346040,416571;355973,410606;363920,404475;378820,392876;382959,389562;386932,386082;392892,380614;395376,376472;398943,373199;398972,372993;395541,376140;393058,380283;387098,385751;383125,389231;378986,392545;364086,404144;356139,410275;346206,416240;340908,419057;335776,421708;326670,426513;292069,439604;241078,448054;237270,448054;236773,446729;232800,446563;229158,448054;218562,448220;210781,447889;206973,447557;203166,446894;205459,444446;204987,444575;196441,442991;196047,443083;179657,440101;173200,438775;167571,437781;160783,434633;152340,431484;143566,428005;145055,426845;151181,428005;153830,430324;162936,432976;180981,437615;185451,438444;190252,439272;195550,440432;201388,441696;201841,441592;207304,442421;207470,442089;215417,442421;216741,442586;228992,442586;237932,442918;248528,442089;249852,442089;250349,443415;260779,442089;267732,440432;271706,439769;274189,439438;279652,438112;284122,437118;288592,435958;296791,434538;297864,434136;289255,435627;284785,436787;280315,437781;274851,439107;272368,439438;268395,440101;257633,441095;250349,441758;249024,441758;238429,442586;229489,442255;217238,442255;215913,442089;210781,439935;207967,441758;207960,441772;210284,440266;215417,442420;207470,442089;207533,442048;202338,441261;196212,439935;190915,438775;186113,437947;181643,437118;163598,432479;154492,429827;151843,427508;145718,426348;136612,421708;133963,421874;124527,417068;122871,414086;123202,413920;128997,417068;134791,420217;136447,419223;129659,414749;124030,412263;116249,407789;109627,403481;99197,399007;95223,395693;96051,395362;100024,396521;91747,387905;87111,384094;82807,380283;77343,375809;69397,367027;68851,365321;67244,363713;61781,357748;61119,354765;58967,351782;58710,351380;56152,349628;51185,342503;48371,335875;48040,335875;44232,328584;40590,321293;36782,312843;33305,304226;36782,310026;40259,317317;41418,321293;41896,321996;41307,318929;39770,316136;37267,310503;34299,305552;30656,295610;27536,285419;26511,282447;22049,264618;20075,251675;20061,252031;20226,254682;21054,260813;22048,267109;20392,261641;19233,254682;17909,254682;17081,248385;15922,244408;14929,240597;12114,237615;11286,237615;10459,233472;10127,228170;10790,220713;11121,218062;11685,216244;11411,212097;11783,205966;12445,204723;12445,203977;11121,206463;9962,204806;7810,201823;7417,199462;7313,199669;6651,206297;6154,212925;5658,218062;5658,228667;5823,234135;6154,239603;4664,244740;4333,244740;3340,234798;3340,224524;4167,216571;5657,218061;4333,216405;4002,210440;4333,201326;4499,198841;4995,194698;6982,187242;7972,182288;7644,181111;6485,187739;4499,195195;4002,199338;3836,201823;3505,210937;3836,216902;3009,224856;3009,235129;4002,245071;4333,245071;6485,254516;7644,262304;10127,270258;14039,287361;14380,290639;15094,290639;18737,299421;20061,303895;17578,300084;14929,294118;14763,295775;13323,291307;12280,291467;11121,287656;7147,278543;4664,270423;4499,263630;3340,255676;2512,247722;691,241923;1850,211103;3009,203149;2015,198841;4002,186910;4499,184093;5823,174483;9300,167523;8472,176968;9299,175349;9796,171479;9962,167192;11452,161724;13770,153439;16584,144988;16795,144750;18074,138029;19895,133223;22048,129246;26352,120961;29829,113505;34795,103894;38438,99752;41418,93952;43901,90307;46550,88981;47212,87987;49861,82685;54993,76719;55133,79213;54759,80260;60125,74731;62774,71251;66251,67937;66550,68270;66417,68103;70721,63795;75026,59818;79661,54847;86118,50041;93071,44905;97228,42002;100024,39437;104991,36454;110289,33637;110990,33276;112793,31504;115752,29329;119001,27672;121300,27142;121712,26843;166743,8616;168414,8253;173034,6628;176221,5986;177883,5972;178498,5799;216244,828;226964,787;238429,994;238642,1154;244223,497;249356,1325;254488,2320;257136,2922;254322,2154;249190,1160;244058,331;244058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Freeform: Shape 14" o:spid="_x0000_s1034" alt="&quot;&quot;" style="position:absolute;left:71061;top:79944;width:2369;height:234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24929f"/>
                  <v:stroke joinstyle="miter"/>
                  <v:path arrowok="t" o:connecttype="custom" o:connectlocs="128784,232703;127677,233300;127743,233328;137989,226646;134410,227499;129041,228182;128785,227499;132535,227158;137989,226646;147299,225753;147081,225815;147193,225793;80507,224471;84299,225452;85918,225537;90435,227755;92480,228182;92608,228224;93077,227755;94867,228267;96656,228693;100183,229514;100236,229461;104326,230144;106286,230485;108246,230655;112252,230826;117706,230741;117943,230741;118473,230442;119666,230058;120881,230037;121711,230144;121935,230741;123842,230741;123245,231594;122905,232020;121797,232532;119751,232532;117109,232361;111400,232191;107139,231850;103389,231338;99639,230741;93929,229888;89498,228438;89549,228400;86941,227585;84640,226561;81998,225708;79271,224770;80507,224471;130673,222642;129371,222841;120366,223296;123331,223661;124098,223490;129381,222893;130251,222724;138763,221406;134341,222082;135858,222125;138042,221720;154907,221209;141036,224906;148056,223341;65976,219481;75777,223661;79271,224770;81913,225708;84555,226561;86856,227584;86344,228011;84981,227755;80123,225964;77737,225025;75351,224002;72198,222893;69470,221699;67340,220590;65976,219481;69982,217348;74669,219737;74073,220078;68618,217434;69982,217348;52682,211548;58477,214789;59670,216154;56943,214704;54898,213424;52682,211548;62844,209359;62845,209383;63132,209732;63164,209586;187301,203760;186991,203785;181878,207453;176850,210183;173271,212316;171311,213169;169265,214022;166794,215301;164919,216410;162192,217519;159380,218543;158612,219310;157419,219737;154437,220249;150602,221443;147108,222552;143273,223661;138500,224855;131768,225964;131597,226220;128360,227030;128444,227073;132039,226173;132109,225964;138841,224855;143614,223661;147448,222552;150943,221443;154778,220249;157760,219737;155741,220949;155800,220931;157931,219651;159124,219225;159203,219203;159720,218628;162533,217604;165260,216495;167135,215386;169606,214107;171651,213254;173054,212644;173782,212145;177361,210012;182389,207283;41162,202580;41486,202858;41596,202914;187873,200353;187844,200373;187844,200398;187979,200417;188014,200373;189714,199080;189211,199428;189122,199520;189467,199299;34204,194783;37422,198576;34870,195511;195748,194781;195740,194783;195684,195170;194320,196705;192701,198497;192799,198474;194320,196791;195684,195255;195748,194781;42534,192860;42702,193065;42711,193037;29928,190905;32143,192355;32252,192483;33262,192707;35552,194829;38705,197388;40069,199264;40836,200203;44074,202932;43137,203700;40121,200346;39984,200373;39984,200373;42838,203547;43137,203700;44074,202932;52170,209330;50551,209842;51148,210268;48762,210354;47228,209330;45779,208221;42200,205235;38876,202250;35808,199264;34359,197814;32996,196279;33507,195596;35211,197132;37086,198582;39387,201056;39583,201224;37086,198582;35297,197132;33592,195596;31717,193293;29928,190905;217671,177342;217628,177360;216697,179596;216776,166655;214518,169921;213410,171968;212302,173844;209660,177342;207359,180839;205314,183654;205143,183759;205004,183965;205229,183825;207274,181010;209575,177512;212217,174015;213325,172139;214433,170091;216734,166764;223583,166359;222870,167959;221336,171030;222870,167959;223583,166359;225597,165485;224489,168812;222529,172394;220569,176062;218779,178366;219972,175977;220995,173589;221762,172309;222785,170603;223722,168897;225597,165485;220081,158173;218012,161817;217974,161905;220057,158234;221215,149920;218729,156719;213499,167419;212733,168631;212728,168641;210939,171712;209149,175039;207104,177598;205399,180498;195343,191843;192019,194658;191701,194901;191563,195040;190173,196174;189037,197473;184861,200629;184206,201043;182429,202493;182173,202660;181793,203018;178469,205236;175145,207283;174765,207476;172515,208939;171817,209291;171140,209756;168839,211036;166689,211880;161897,214299;150656,218496;142822,220512;149153,219310;150346,219054;154181,217689;156567,216922;160402,214960;164748,213424;167533,212331;168754,211633;169862,211292;171396,210439;171799,210158;172845,209159;175145,207795;177763,206510;178725,205918;182048,203700;183497,202335;185116,201312;189292,198155;192275,195340;195599,192526;205655,181180;207039,178826;207104,178621;209319,175209;210001,174186;210908,172927;211194,172394;212984,169324;216478,162073;219887,154310;220888,151154;230540,142368;230284,142539;230284,142539;231345,137313;231314,137464;231562,137762;232329,138615;232841,138274;232854,138208;232500,138444;231648,137677;230585,127623;230526,127626;230418,127632;230454,128038;230369,130170;230028,131450;227983,134691;227472,137506;226960,138444;226108,142539;225171,145780;224148,148937;223552,151410;222870,153969;223413,153123;223892,151325;224319,148766;225341,145610;226279,142368;227131,138274;227642,137335;228154,134521;230199,131279;228835,137847;227813,143307;225512,150301;225056,151010;224862,152071;224233,153884;221847,159087;220739,161817;220057,163267;219205,164803;216904,168897;214433,172906;211280,178280;207785,183569;205485,186554;203013,189455;202161,190649;201223,191843;199775,193037;197405,195663;197474,195938;195002,198497;192360,200373;190230,202079;188211,203556;188525,203530;190741,201909;192872,200203;195514,198326;197985,195767;197900,195426;200286,192782;201735,191587;202672,190393;203524,189199;205996,186299;208297,183313;211791,178024;214944,172650;217416,168641;219717,164547;220569,163011;221251,161561;222358,158831;224745,153628;225682,150131;227983,143136;229006,137677;230369,131108;230677,129955;230454,129914;230540,127782;232415,125820;231422,129959;231422,129959;232415,125820;233182,124967;232670,126076;232670,126076;232553,128400;232500,130597;231648,133221;231648,133521;232670,130597;232841,126076;233238,125214;229517,121299;228959,122620;228750,124540;228481,123643;228383,123770;228665,124711;228494,126076;228835,127185;229100,127170;228920,126587;229091,125223;229517,121299;236676,118996;236846,119081;236761,122664;236846,125137;236590,129658;236335,132217;235568,135971;235312,139127;234034,144927;232841,149960;230710,150898;230881,150387;231222,146804;232500,143051;233522,142454;233522,142454;234630,135971;235227,132900;235738,129744;236164,126758;236335,123943;236420,121555;236590,120275;236676,118996;12003,79444;12045,79465;12049,79453;17144,67218;15270,70715;13736,71995;13732,72076;13584,75342;13588,75334;13736,72080;15270,70800;17144,67303;17208,67346;17240,67282;18167,59796;16974,60649;15184,64403;15594,64730;15607,64673;15270,64403;17059,60649;18116,59894;24729,54934;24621,55020;24165,56779;23877,57664;16036,71995;14929,75492;13906,79074;11690,86581;10241,91699;9560,95538;9219,97500;8963,99462;8196,104750;7940,107992;8366,111404;8566,109545;8537,108930;8878,105347;9645,100059;10253,99328;11136,93411;11094,92382;11936,89966;12436,87937;12287,88287;11775,88116;10497,91784;10582,93832;9986,97756;9900,98438;9048,99462;9304,97500;9645,95538;10327,91699;11775,86581;13991,79074;15014,75492;16122,71995;23962,57664;24729,54934;26263,46404;26263,46404;26689,46745;26689,46745;41619,34259;41603,34273;41553,34329;40857,35059;40681,35315;40566,35445;40069,36168;34871,42310;33422,44016;31973,45807;25569,52891;32058,45722;33507,43930;34956,42224;40154,36083;40681,35315;41553,34329;43783,28377;43047,28634;42500,28837;42370,29002;41433,29855;39046,31391;37427,33182;35893,34974;34871,35912;34836,35868;33869,37032;32229,39068;29587,41968;30013,42480;30021,42473;29672,42054;32314,39153;34956,35912;35978,34974;37512,33182;39132,31391;41518,29856;42455,29003;43478,28619;43801,28518;167220,12966;171566,14928;173441,16463;169265,14416;167220,12966;153073,6739;156482,7506;161254,9895;153073,6739;101770,6174;99980,6398;96145,6909;92395,7762;90776,8274;88901,8786;84798,9593;84043,9895;78845,11686;73732,13734;70152,15354;67766,16293;61886,19022;59074,20814;56346,22605;52000,25846;47909,29088;43994,32506;44330,32926;45161,32356;45868,31828;48421,29600;52511,26358;56858,23117;59585,21325;62397,19534;68277,16804;70578,15610;74158,13989;79271,11942;84470,10151;86653,9722;87708,9361;102066,6260;132247,4340;134069,4521;136540,5374;134665,5118;130745,4350;132247,4340;142165,3668;145659,3924;149920,5630;144636,4692;142165,3668;113658,3647;103815,4180;96997,5118;93759,5971;90946,6995;87026,7506;72198,13222;66829,15610;65209,16207;63761,16975;61034,18425;56772,20643;53534,23202;44160,30538;42201,32243;40284,33995;40325,34035;25581,51351;22598,55446;21235,57920;19871,60223;17315,65000;14534,69386;14502,69521;13565,72080;12883,73274;12713,73445;11956,75961;11775,77454;11605,79586;10412,83084;9304,86581;8111,91699;7429,96391;7003,101082;7599,97841;7655,97573;7770,96305;8452,91614;8665,91685;8684,91606;8452,91529;9645,86410;10753,82913;11940,79432;11861,79416;12031,77283;12968,73274;13650,72080;13673,72017;14588,69521;17400,65085;19957,60308;21320,58005;22684,55531;25667,51437;40410,34121;44330,30538;53704,23202;56943,20643;61204,18425;63931,16975;65380,16207;66999,15610;72368,13222;87197,7507;91117,6995;93929,5971;97168,5118;103985,4180;113828,3679;121740,3944;125632,0;129637,256;133728,682;136455,1365;138244,2218;140460,1791;143784,2559;145829,3156;145744,3241;145659,3839;142165,3583;140972,3241;139778,2986;137477,2474;135177,1962;132790,1621;130148,1621;128018,1621;124694,1621;124538,1571;123075,2303;123586,3156;128700,4180;126424,4219;126463,4222;128870,4180;130915,4436;134836,5203;136711,5459;139864,6142;143102,6824;146255,7592;149409,8530;150943,8957;152477,9468;152496,9487;153596,9676;156262,10668;156635,11233;156738,11260;159124,12198;161169,13051;163215,13989;164749,14842;165771,15354;166879,15951;170629,18084;175401,21155;177873,22861;177944,22912;179207,23680;227301,114219;227265,114933;228239,115072;229176,115754;229602,118057;231221,120787;231903,120849;231903,120190;232596,118264;232585,117887;233267,115584;234204,115584;235653,114645;235823,118399;235397,120190;234886,121896;234630,124711;234545,126161;234375,127611;234011,127854;234034,127952;234382,127720;234545,126332;234630,124881;234886,122066;235397,120360;235823,118569;236505,119081;236420,120360;236250,121640;236164,124028;235994,126843;235568,129829;235056,132985;234460,136056;233352,142539;232329,143136;231051,146889;230710,150472;230540,150984;229091,154908;228665,155249;226875,159429;228750,155249;229176,154908;226449,162670;225000,163438;224700,164039;224745,164120;225086,163438;226534,162670;225512,165570;223637,168982;222699,170688;221677,172394;220910,173674;219802,176148;218609,178536;216734,181095;214859,183484;214937,183323;212814,186213;208212,191246;207305,192641;208212,191331;212814,186299;209319,191587;207519,193474;206074,194538;205996,194658;205092,195354;205058,195596;201053,199691;196792,203615;196595,203758;195173,205577;191764,208136;188578,210527;188566,210541;191764,208221;195173,205662;192360,208477;190070,209970;188486,210639;188440,210695;186736,211804;186093,212102;184477,213414;182901,214533;180515,216069;179748,216154;178895,216533;178762,216634;179833,216239;180600,216154;177532,218457;175572,219481;173612,220419;172227,220627;171992,220760;165515,223575;165185,223650;163215,224940;164322,225281;160232,227073;160573,225879;159209,226390;157931,226817;155289,227670;154936,227246;153670,227499;152136,227840;148982,228608;148878,228657;151880,227926;153414,227584;154692,227329;155204,227755;157846,226902;159124,226476;160487,225964;160146,227158;156567,228864;156392,228815;153925,229802;151880,230399;148812,231167;147544,231061;144893,231577;144807,231764;137733,233129;136114,232703;134750,232703;132364,233470;130234,233641;128103,233726;127872,233627;125930,233971;123586,233556;123672,233470;124098,232873;122138,232617;123075,232105;125887,232020;128614,231935;132535,232020;135262,231764;140375,230655;143784,229888;146341,229802;146518,229720;144040,229802;140631,230570;135517,231679;132790,231935;128870,231850;126143,231935;123331,232020;123416,231679;124012,230826;150261,226476;168072,219737;172759,217263;175401,215898;178128,214448;183242,211377;187332,208221;195002,202250;197133,200544;199178,198753;202246,195938;203524,193805;205361,192120;205375,192014;203610,193635;202331,195767;199263,198582;197218,200373;195087,202079;187418,208050;183327,211207;178214,214278;175486,215728;172845,217092;168157,219566;150346,226305;124098,230655;122138,230655;121882,229973;119837,229888;117962,230655;112508,230741;108502,230570;106542,230399;104582,230058;105763,228798;105519,228864;101120,228049;100917,228096;92480,226561;89157,225879;86259,225367;82765,223746;78419,222125;73902,220334;74669,219737;77822,220334;79186,221528;83873,222893;93162,225281;95463,225708;97935,226134;100662,226732;103667,227382;103900,227329;106712,227755;106798,227585;110888,227755;111570,227840;117876,227840;122478,228011;127933,227585;128614,227585;128870,228267;134239,227585;137818,226732;139864,226390;141142,226220;143954,225537;146255,225026;148556,224428;152777,223697;153329,223490;148897,224258;146596,224855;144295,225367;141483,226049;140205,226220;138159,226561;132620,227073;128870,227414;128188,227414;122734,227840;118132,227670;111826,227670;111144,227585;108502,226476;107053,227414;107050,227421;108246,226646;110888,227755;106798,227584;106830,227564;104156,227158;101003,226476;98276,225879;95804,225452;93503,225026;84214,222637;79527,221272;78163,220078;75010,219481;70323,217092;68959,217178;64102,214704;63249,213169;63420,213083;66403,214704;69385,216325;70238,215813;66743,213510;63846,212230;59840,209927;56432,207709;51063,205406;49017,203700;49443,203530;51489,204127;47228,199691;44841,197729;42626,195767;39813,193464;35723,188943;35442,188065;34615,187237;31803,184166;31462,182631;30354,181095;30222,180888;28905,179986;26348,176318;24900,172906;24729,172906;22769,169153;20894,165400;18934,161049;17144,156614;18934,159599;20724,163352;21320,165400;21567,165762;21263,164182;20472,162745;19184,159845;17656,157296;15781,152178;14175,146932;13647,145402;11350,136223;10334,129560;10327,129744;10412,131108;10838,134265;11349,137506;10497,134691;9900,131108;9219,131108;8793,127867;8196,125820;7685,123858;6236,122322;5810,122322;5384,120190;5213,117460;5554,113622;5725,112257;6015,111321;5874,109186;6065,106030;6406,105390;6406,105006;5725,106286;5128,105433;4020,103897;3818,102682;3765,102788;3424,106200;3168,109612;2912,112257;2912,117716;2997,120531;3168,123346;2401,125990;2231,125990;1719,120872;1719,115584;2145,111489;2912,112256;2231,111404;2060,108333;2231,103641;2316,102362;2571,100229;3594,96391;4104,93841;3935,93235;3338,96647;2316,100485;2060,102618;1975,103897;1804,108589;1975,111660;1549,115754;1549,121043;2060,126161;2231,126161;3338,131023;3935,135032;5213,139127;7227,147932;7402,149619;7770,149619;9645,154140;10327,156443;9048,154481;7685,151410;7600,152263;6858,149963;6321,150045;5725,148083;3679,143392;2401,139212;2316,135715;1719,131620;1293,127526;356,124540;952,108674;1549,104580;1037,102362;2060,96220;2316,94770;2997,89822;4787,86240;4361,91102;4787,90269;5043,88276;5128,86069;5895,83254;7088,78989;8537,74639;8645,74517;9304,71056;10241,68582;11349,66535;13565,62270;15355,58432;17911,53484;19786,51351;21320,48366;22599,46489;23962,45807;24303,45295;25667,42565;28308,39495;28380,40778;28188,41318;30950,38471;32314,36680;34103,34974;34258,35145;34189,35059;36405,32841;38620,30794;41006,28235;44330,25761;47909,23117;50049,21622;51489,20302;54045,18766;56772,17316;57133,17130;58061,16218;59585,15098;61257,14245;62441,13973;62653,13819;85833,4436;86693,4248;89071,3412;90712,3081;91567,3074;91884,2986;111314,426;116832,405;122734,512;122844,594;125717,256;128359,682;131001,1194;132364,1504;130915,1109;128274,597;125632,171;12563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rect id="Rectangle 15" o:spid="_x0000_s1035" alt="&quot;&quot;" style="position:absolute;width:56098;height:2742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" fillcolor="#2c567a [3204]" stroked="f"/>
                <w10:anchorlock/>
              </v:group>
            </w:pict>
          </mc:Fallback>
        </mc:AlternateContent>
      </w:r>
    </w:p>
    <w:p w14:paraId="573FB56A" w14:textId="0FAC5A21" w:rsidR="00DB5099" w:rsidRDefault="00DB5099" w:rsidP="00DB5099">
      <w:pPr>
        <w:pStyle w:val="Header"/>
      </w:pPr>
      <w:r w:rsidRPr="00C7624A">
        <w:rPr>
          <w:noProof/>
          <w:lang w:val="en-AU" w:eastAsia="en-AU"/>
        </w:rPr>
        <w:drawing>
          <wp:inline distT="0" distB="0" distL="0" distR="0" wp14:anchorId="66F506DC" wp14:editId="4FAA3F7A">
            <wp:extent cx="1717185" cy="662534"/>
            <wp:effectExtent l="0" t="0" r="0" b="4445"/>
            <wp:docPr id="13" name="Picture 16" descr="logo placeholder">
              <a:extLst xmlns:a="http://schemas.openxmlformats.org/drawingml/2006/main">
                <a:ext uri="{FF2B5EF4-FFF2-40B4-BE49-F238E27FC236}">
                  <a16:creationId xmlns:a16="http://schemas.microsoft.com/office/drawing/2014/main" id="{88F3F62D-E8E0-4A68-AFD4-0DE72BBF87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>
                      <a:extLst>
                        <a:ext uri="{FF2B5EF4-FFF2-40B4-BE49-F238E27FC236}">
                          <a16:creationId xmlns:a16="http://schemas.microsoft.com/office/drawing/2014/main" id="{88F3F62D-E8E0-4A68-AFD4-0DE72BBF87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screen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185" cy="66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5FDE" w14:textId="72BDB511" w:rsidR="00D45945" w:rsidRPr="0085357E" w:rsidRDefault="00000000" w:rsidP="0085357E">
      <w:pPr>
        <w:pStyle w:val="ContactInfo"/>
      </w:pPr>
      <w:sdt>
        <w:sdtPr>
          <w:id w:val="1596903583"/>
          <w:placeholder>
            <w:docPart w:val="BB76301EAB9B4450955E041076B8E633"/>
          </w:placeholder>
          <w:temporary/>
          <w:showingPlcHdr/>
          <w15:appearance w15:val="hidden"/>
        </w:sdtPr>
        <w:sdtContent>
          <w:r w:rsidR="00A21086">
            <w:t>Lamna Healthcare</w:t>
          </w:r>
        </w:sdtContent>
      </w:sdt>
    </w:p>
    <w:p w14:paraId="0487E4BE" w14:textId="7B33F5DD" w:rsidR="00D45945" w:rsidRPr="0085357E" w:rsidRDefault="00000000" w:rsidP="5306CFE0">
      <w:pPr>
        <w:pStyle w:val="ContactInfo"/>
      </w:pPr>
      <w:sdt>
        <w:sdtPr>
          <w:id w:val="1237121937"/>
          <w:placeholder>
            <w:docPart w:val="DC17AF456C7343E49920D4A7513C4264"/>
          </w:placeholder>
          <w:temporary/>
          <w:showingPlcHdr/>
          <w15:appearance w15:val="hidden"/>
        </w:sdtPr>
        <w:sdtContent>
          <w:r w:rsidR="00A21086">
            <w:t>123 South St. Manhattan, NY 43210</w:t>
          </w:r>
        </w:sdtContent>
      </w:sdt>
    </w:p>
    <w:p w14:paraId="10CBC0E5" w14:textId="39399567" w:rsidR="00D45945" w:rsidRPr="00DC2A44" w:rsidRDefault="00000000" w:rsidP="00DC2A44">
      <w:pPr>
        <w:pStyle w:val="ContactInfo"/>
      </w:pPr>
      <w:sdt>
        <w:sdtPr>
          <w:id w:val="-348639102"/>
          <w:placeholder>
            <w:docPart w:val="0894742FA78B46F5986BF58F4A5F5754"/>
          </w:placeholder>
          <w:temporary/>
          <w:showingPlcHdr/>
          <w15:appearance w15:val="hidden"/>
        </w:sdtPr>
        <w:sdtContent>
          <w:r w:rsidR="00A21086" w:rsidRPr="00DC2A44">
            <w:t>(324) 555-0132</w:t>
          </w:r>
        </w:sdtContent>
      </w:sdt>
    </w:p>
    <w:p w14:paraId="5383DAAC" w14:textId="7EF0328F" w:rsidR="00D45945" w:rsidRPr="00DC2A44" w:rsidRDefault="00000000" w:rsidP="00DC2A44">
      <w:pPr>
        <w:pStyle w:val="ContactInfo"/>
      </w:pPr>
      <w:sdt>
        <w:sdtPr>
          <w:id w:val="-718971228"/>
          <w:placeholder>
            <w:docPart w:val="D78871F4EBDB457589BFCA9F6E69D06E"/>
          </w:placeholder>
          <w:temporary/>
          <w:showingPlcHdr/>
          <w15:appearance w15:val="hidden"/>
        </w:sdtPr>
        <w:sdtContent>
          <w:r w:rsidR="00A21086" w:rsidRPr="00DC2A44">
            <w:t>info@lamnahealthcare.com</w:t>
          </w:r>
        </w:sdtContent>
      </w:sdt>
    </w:p>
    <w:p w14:paraId="725490D5" w14:textId="1A7996D0" w:rsidR="00D45945" w:rsidRPr="0085357E" w:rsidRDefault="00000000" w:rsidP="5306CFE0">
      <w:pPr>
        <w:pStyle w:val="ContactInfo"/>
      </w:pPr>
      <w:sdt>
        <w:sdtPr>
          <w:id w:val="-1838300011"/>
          <w:placeholder>
            <w:docPart w:val="9D9E4516169E4AFFA4430B71D89B2416"/>
          </w:placeholder>
          <w:temporary/>
          <w:showingPlcHdr/>
          <w15:appearance w15:val="hidden"/>
        </w:sdtPr>
        <w:sdtContent>
          <w:r w:rsidR="00A21086">
            <w:t>www.lamnahealthcare.com</w:t>
          </w:r>
        </w:sdtContent>
      </w:sdt>
    </w:p>
    <w:p w14:paraId="3AD246B9" w14:textId="472AA95B" w:rsidR="003E24DF" w:rsidRPr="00C539B0" w:rsidRDefault="00000000" w:rsidP="00C539B0">
      <w:pPr>
        <w:pStyle w:val="Recipient"/>
      </w:pPr>
      <w:sdt>
        <w:sdtPr>
          <w:id w:val="1568144606"/>
          <w:placeholder>
            <w:docPart w:val="EB92AACC6C814805B9FC840FA38AC491"/>
          </w:placeholder>
          <w:temporary/>
          <w:showingPlcHdr/>
          <w15:appearance w15:val="hidden"/>
        </w:sdtPr>
        <w:sdtContent>
          <w:r w:rsidR="00A21086">
            <w:t>Hiring Manager</w:t>
          </w:r>
        </w:sdtContent>
      </w:sdt>
    </w:p>
    <w:p w14:paraId="2FF0022C" w14:textId="179EB2FA" w:rsidR="003E24DF" w:rsidRPr="00AD330B" w:rsidRDefault="00000000" w:rsidP="0085357E">
      <w:pPr>
        <w:pStyle w:val="ContactInfo"/>
      </w:pPr>
      <w:sdt>
        <w:sdtPr>
          <w:id w:val="-2053992055"/>
          <w:placeholder>
            <w:docPart w:val="C2055801125B49248B725AADA7C53947"/>
          </w:placeholder>
          <w:temporary/>
          <w:showingPlcHdr/>
          <w15:appearance w15:val="hidden"/>
        </w:sdtPr>
        <w:sdtContent>
          <w:r w:rsidR="00A21086">
            <w:t>123 45</w:t>
          </w:r>
          <w:r w:rsidR="00A21086" w:rsidRPr="5306CFE0">
            <w:rPr>
              <w:vertAlign w:val="superscript"/>
            </w:rPr>
            <w:t>th</w:t>
          </w:r>
          <w:r w:rsidR="00A21086">
            <w:t xml:space="preserve"> Ave Chicago, IL</w:t>
          </w:r>
        </w:sdtContent>
      </w:sdt>
    </w:p>
    <w:p w14:paraId="25901918" w14:textId="079C178D" w:rsidR="003E24DF" w:rsidRPr="00C539B0" w:rsidRDefault="00000000" w:rsidP="00C539B0">
      <w:pPr>
        <w:pStyle w:val="Salutation"/>
      </w:pPr>
      <w:sdt>
        <w:sdtPr>
          <w:id w:val="-1165473201"/>
          <w:placeholder>
            <w:docPart w:val="75423AA3C7D94C61886CFD802F4D22D1"/>
          </w:placeholder>
          <w:temporary/>
          <w:showingPlcHdr/>
          <w15:appearance w15:val="hidden"/>
        </w:sdtPr>
        <w:sdtContent>
          <w:r w:rsidR="00A21086">
            <w:t>Dear Hiring Manager,</w:t>
          </w:r>
        </w:sdtContent>
      </w:sdt>
    </w:p>
    <w:sdt>
      <w:sdtPr>
        <w:id w:val="594060900"/>
        <w:placeholder>
          <w:docPart w:val="33C4B3B021D54FD494F0F65914D546E9"/>
        </w:placeholder>
        <w:temporary/>
        <w:showingPlcHdr/>
        <w15:appearance w15:val="hidden"/>
      </w:sdtPr>
      <w:sdtContent>
        <w:p w14:paraId="2F4109CE" w14:textId="77777777" w:rsidR="00A21086" w:rsidRDefault="00A21086" w:rsidP="00A21086">
          <w:r>
            <w:t xml:space="preserve">I am writing to express my interest in the position at your esteemed organization, as advertised. With a strong background, I am confident in my ability to contribute effectively to your team. </w:t>
          </w:r>
        </w:p>
        <w:p w14:paraId="24F683FC" w14:textId="406B5D2C" w:rsidR="0085357E" w:rsidRDefault="00A21086" w:rsidP="00A21086">
          <w:r>
            <w:t>My commitment to excellence, coupled with my passion, aligns seamlessly with your company's values. I am eager to bring my skills and enthusiasm to a dynamic workplace where I can make meaningful contributions. Thank you for considering my application. I look forward to discussing how my qualifications match your team's needs.</w:t>
          </w:r>
        </w:p>
      </w:sdtContent>
    </w:sdt>
    <w:p w14:paraId="7F77A8B5" w14:textId="5E4CDDA5" w:rsidR="003E24DF" w:rsidRPr="00204F5C" w:rsidRDefault="00000000" w:rsidP="00204F5C">
      <w:pPr>
        <w:pStyle w:val="Closing"/>
      </w:pPr>
      <w:sdt>
        <w:sdtPr>
          <w:id w:val="2122259228"/>
          <w:placeholder>
            <w:docPart w:val="585642E32188483D95320AE6093FE83E"/>
          </w:placeholder>
          <w:temporary/>
          <w:showingPlcHdr/>
          <w15:appearance w15:val="hidden"/>
        </w:sdtPr>
        <w:sdtContent>
          <w:r w:rsidR="00204F5C" w:rsidRPr="00204F5C">
            <w:t>Warm regards,</w:t>
          </w:r>
        </w:sdtContent>
      </w:sdt>
    </w:p>
    <w:p w14:paraId="2C9024D0" w14:textId="3BC871E2" w:rsidR="003E24DF" w:rsidRPr="00204F5C" w:rsidRDefault="00000000" w:rsidP="00204F5C">
      <w:pPr>
        <w:pStyle w:val="Signature"/>
      </w:pPr>
      <w:sdt>
        <w:sdtPr>
          <w:id w:val="-1074281669"/>
          <w:placeholder>
            <w:docPart w:val="80C354763E234CD48DCF3DD6E9B11DDD"/>
          </w:placeholder>
          <w:temporary/>
          <w:showingPlcHdr/>
          <w15:appearance w15:val="hidden"/>
        </w:sdtPr>
        <w:sdtContent>
          <w:r w:rsidR="00A21086">
            <w:t>Oscar Ward</w:t>
          </w:r>
        </w:sdtContent>
      </w:sdt>
    </w:p>
    <w:p w14:paraId="496144E9" w14:textId="3EA4DBBB" w:rsidR="00D45945" w:rsidRPr="0095528E" w:rsidRDefault="00000000" w:rsidP="0095528E">
      <w:pPr>
        <w:pStyle w:val="Title"/>
      </w:pPr>
      <w:sdt>
        <w:sdtPr>
          <w:id w:val="-942456401"/>
          <w:placeholder>
            <w:docPart w:val="F724567A6E6A43FDA7116FD1DC380E44"/>
          </w:placeholder>
          <w:temporary/>
          <w:showingPlcHdr/>
          <w15:appearance w15:val="hidden"/>
        </w:sdtPr>
        <w:sdtContent>
          <w:r w:rsidR="00A21086">
            <w:t>Sales rep</w:t>
          </w:r>
        </w:sdtContent>
      </w:sdt>
    </w:p>
    <w:sectPr w:rsidR="00D45945" w:rsidRPr="0095528E" w:rsidSect="00E90570">
      <w:pgSz w:w="12240" w:h="15840" w:code="1"/>
      <w:pgMar w:top="0" w:right="1440" w:bottom="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F2B0C0" w14:textId="77777777" w:rsidR="00EF7032" w:rsidRDefault="00EF7032" w:rsidP="00D45945">
      <w:pPr>
        <w:spacing w:before="0" w:after="0" w:line="240" w:lineRule="auto"/>
      </w:pPr>
      <w:r>
        <w:separator/>
      </w:r>
    </w:p>
  </w:endnote>
  <w:endnote w:type="continuationSeparator" w:id="0">
    <w:p w14:paraId="21F1C3BC" w14:textId="77777777" w:rsidR="00EF7032" w:rsidRDefault="00EF7032" w:rsidP="00D45945">
      <w:pPr>
        <w:spacing w:before="0"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E1C3D8" w14:textId="77777777" w:rsidR="00EF7032" w:rsidRDefault="00EF7032" w:rsidP="00D45945">
      <w:pPr>
        <w:spacing w:before="0" w:after="0" w:line="240" w:lineRule="auto"/>
      </w:pPr>
      <w:r>
        <w:separator/>
      </w:r>
    </w:p>
  </w:footnote>
  <w:footnote w:type="continuationSeparator" w:id="0">
    <w:p w14:paraId="7FF76E70" w14:textId="77777777" w:rsidR="00EF7032" w:rsidRDefault="00EF7032" w:rsidP="00D45945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4DF"/>
    <w:rsid w:val="00014E0D"/>
    <w:rsid w:val="00083BAA"/>
    <w:rsid w:val="000D7B45"/>
    <w:rsid w:val="000E5896"/>
    <w:rsid w:val="00100091"/>
    <w:rsid w:val="001766D6"/>
    <w:rsid w:val="00204F5C"/>
    <w:rsid w:val="00224485"/>
    <w:rsid w:val="0026243D"/>
    <w:rsid w:val="002C003A"/>
    <w:rsid w:val="0033581C"/>
    <w:rsid w:val="00374677"/>
    <w:rsid w:val="003E24DF"/>
    <w:rsid w:val="00454CEC"/>
    <w:rsid w:val="004A2B0D"/>
    <w:rsid w:val="004E47F0"/>
    <w:rsid w:val="00564809"/>
    <w:rsid w:val="005C025C"/>
    <w:rsid w:val="005C2210"/>
    <w:rsid w:val="005E7AC8"/>
    <w:rsid w:val="00610DCC"/>
    <w:rsid w:val="00615018"/>
    <w:rsid w:val="0062123A"/>
    <w:rsid w:val="00646E75"/>
    <w:rsid w:val="0068309B"/>
    <w:rsid w:val="006F6F10"/>
    <w:rsid w:val="00765BD2"/>
    <w:rsid w:val="00783E79"/>
    <w:rsid w:val="0079296F"/>
    <w:rsid w:val="00794DD7"/>
    <w:rsid w:val="007B1F3E"/>
    <w:rsid w:val="007B5AE8"/>
    <w:rsid w:val="007C02D7"/>
    <w:rsid w:val="007F5192"/>
    <w:rsid w:val="00806FE8"/>
    <w:rsid w:val="0085357E"/>
    <w:rsid w:val="008B7FD5"/>
    <w:rsid w:val="008E6185"/>
    <w:rsid w:val="0095528E"/>
    <w:rsid w:val="009E74BA"/>
    <w:rsid w:val="00A21086"/>
    <w:rsid w:val="00A65AD5"/>
    <w:rsid w:val="00A96CF8"/>
    <w:rsid w:val="00AC02D6"/>
    <w:rsid w:val="00AC658F"/>
    <w:rsid w:val="00AD330B"/>
    <w:rsid w:val="00B50294"/>
    <w:rsid w:val="00C175B3"/>
    <w:rsid w:val="00C539B0"/>
    <w:rsid w:val="00C539F8"/>
    <w:rsid w:val="00C664CF"/>
    <w:rsid w:val="00C665CF"/>
    <w:rsid w:val="00C70786"/>
    <w:rsid w:val="00C70B15"/>
    <w:rsid w:val="00C8222A"/>
    <w:rsid w:val="00CC550A"/>
    <w:rsid w:val="00D45945"/>
    <w:rsid w:val="00D66593"/>
    <w:rsid w:val="00DA4BFB"/>
    <w:rsid w:val="00DA79AD"/>
    <w:rsid w:val="00DB5099"/>
    <w:rsid w:val="00DC2A44"/>
    <w:rsid w:val="00DF0640"/>
    <w:rsid w:val="00E14A80"/>
    <w:rsid w:val="00E24FD6"/>
    <w:rsid w:val="00E45F9C"/>
    <w:rsid w:val="00E55D74"/>
    <w:rsid w:val="00E6540C"/>
    <w:rsid w:val="00E81E2A"/>
    <w:rsid w:val="00E90570"/>
    <w:rsid w:val="00EE0952"/>
    <w:rsid w:val="00EF7032"/>
    <w:rsid w:val="00F4147B"/>
    <w:rsid w:val="00FA4057"/>
    <w:rsid w:val="00FD193E"/>
    <w:rsid w:val="00FE0F43"/>
    <w:rsid w:val="1F735EF5"/>
    <w:rsid w:val="3237219A"/>
    <w:rsid w:val="34BC3A91"/>
    <w:rsid w:val="3E6BC235"/>
    <w:rsid w:val="5306CFE0"/>
    <w:rsid w:val="5E2FC529"/>
    <w:rsid w:val="5E416E4B"/>
    <w:rsid w:val="619BEB51"/>
    <w:rsid w:val="7BEC2C0F"/>
    <w:rsid w:val="7DCAE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E15F2A"/>
  <w14:defaultImageDpi w14:val="330"/>
  <w15:chartTrackingRefBased/>
  <w15:docId w15:val="{AE804536-59F8-4A72-838C-1769B9A2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099"/>
    <w:pPr>
      <w:spacing w:before="40" w:after="200" w:line="288" w:lineRule="auto"/>
    </w:pPr>
    <w:rPr>
      <w:rFonts w:eastAsiaTheme="minorHAnsi"/>
      <w:kern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before="0" w:after="36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21405B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21405B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21405B" w:themeColor="accent1" w:themeShade="BF"/>
      <w:kern w:val="20"/>
      <w:sz w:val="20"/>
      <w:szCs w:val="20"/>
    </w:rPr>
  </w:style>
  <w:style w:type="paragraph" w:customStyle="1" w:styleId="Recipient">
    <w:name w:val="Recipient"/>
    <w:basedOn w:val="Heading2"/>
    <w:uiPriority w:val="3"/>
    <w:qFormat/>
    <w:rsid w:val="0085357E"/>
    <w:pPr>
      <w:spacing w:before="1200"/>
    </w:pPr>
    <w:rPr>
      <w:b/>
      <w:color w:val="2C567A" w:themeColor="accen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3E24DF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3E24DF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204F5C"/>
    <w:pPr>
      <w:spacing w:after="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204F5C"/>
    <w:rPr>
      <w:rFonts w:eastAsiaTheme="minorHAnsi"/>
      <w:b/>
      <w:bCs/>
      <w:kern w:val="20"/>
      <w:szCs w:val="20"/>
    </w:rPr>
  </w:style>
  <w:style w:type="paragraph" w:styleId="Header">
    <w:name w:val="header"/>
    <w:basedOn w:val="Normal"/>
    <w:link w:val="HeaderChar"/>
    <w:uiPriority w:val="99"/>
    <w:rsid w:val="000D7B45"/>
    <w:pPr>
      <w:spacing w:after="0" w:line="240" w:lineRule="auto"/>
      <w:ind w:right="567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DB5099"/>
    <w:rPr>
      <w:rFonts w:eastAsiaTheme="minorHAnsi"/>
      <w:kern w:val="20"/>
      <w:szCs w:val="20"/>
    </w:rPr>
  </w:style>
  <w:style w:type="character" w:styleId="Strong">
    <w:name w:val="Strong"/>
    <w:basedOn w:val="DefaultParagraphFont"/>
    <w:uiPriority w:val="1"/>
    <w:semiHidden/>
    <w:qFormat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3E24DF"/>
    <w:pPr>
      <w:spacing w:before="0" w:after="0"/>
    </w:pPr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21405B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D4594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itle">
    <w:name w:val="Title"/>
    <w:basedOn w:val="Heading1"/>
    <w:next w:val="Normal"/>
    <w:link w:val="TitleChar"/>
    <w:uiPriority w:val="10"/>
    <w:qFormat/>
    <w:rsid w:val="00D45945"/>
    <w:rPr>
      <w:color w:val="000000" w:themeColor="text1"/>
    </w:rPr>
  </w:style>
  <w:style w:type="character" w:customStyle="1" w:styleId="TitleChar">
    <w:name w:val="Title Char"/>
    <w:basedOn w:val="DefaultParagraphFont"/>
    <w:link w:val="Title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hdphoto" Target="/word/media/hdphoto1.wdp" Id="rId8" /><Relationship Type="http://schemas.openxmlformats.org/officeDocument/2006/relationships/customXml" Target="/customXml/item3.xml" Id="rId13" /><Relationship Type="http://schemas.openxmlformats.org/officeDocument/2006/relationships/settings" Target="/word/settings.xml" Id="rId3" /><Relationship Type="http://schemas.openxmlformats.org/officeDocument/2006/relationships/image" Target="/word/media/image1.png" Id="rId7" /><Relationship Type="http://schemas.openxmlformats.org/officeDocument/2006/relationships/customXml" Target="/customXml/item22.xml" Id="rId12" /><Relationship Type="http://schemas.openxmlformats.org/officeDocument/2006/relationships/styles" Target="/word/styles.xml" Id="rId2" /><Relationship Type="http://schemas.openxmlformats.org/officeDocument/2006/relationships/customXml" Target="/customXml/item13.xml" Id="rId1" /><Relationship Type="http://schemas.openxmlformats.org/officeDocument/2006/relationships/endnotes" Target="/word/endnotes.xml" Id="rId6" /><Relationship Type="http://schemas.openxmlformats.org/officeDocument/2006/relationships/theme" Target="/word/theme/theme11.xml" Id="rId11" /><Relationship Type="http://schemas.openxmlformats.org/officeDocument/2006/relationships/footnotes" Target="/word/footnotes.xml" Id="rId5" /><Relationship Type="http://schemas.openxmlformats.org/officeDocument/2006/relationships/glossaryDocument" Target="/word/glossary/document.xml" Id="rId10" /><Relationship Type="http://schemas.openxmlformats.org/officeDocument/2006/relationships/webSettings" Target="/word/webSettings2.xml" Id="rId4" /><Relationship Type="http://schemas.openxmlformats.org/officeDocument/2006/relationships/fontTable" Target="/word/fontTable2.xml" Id="rId9" /><Relationship Type="http://schemas.openxmlformats.org/officeDocument/2006/relationships/customXml" Target="/customXml/item44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85642E32188483D95320AE6093FE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F5BD16-E4E8-44F5-8BB8-40F39EEB36B5}"/>
      </w:docPartPr>
      <w:docPartBody>
        <w:p w:rsidR="00F0044A" w:rsidRDefault="00930BC0">
          <w:r w:rsidRPr="00204F5C">
            <w:t>Warm regards,</w:t>
          </w:r>
        </w:p>
      </w:docPartBody>
    </w:docPart>
    <w:docPart>
      <w:docPartPr>
        <w:name w:val="BB76301EAB9B4450955E041076B8E6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47D974-71B9-475A-AFBF-318A1547B5EA}"/>
      </w:docPartPr>
      <w:docPartBody>
        <w:p w:rsidR="00BE1C65" w:rsidRDefault="00930BC0">
          <w:r>
            <w:t>Lamna Healthcare</w:t>
          </w:r>
        </w:p>
      </w:docPartBody>
    </w:docPart>
    <w:docPart>
      <w:docPartPr>
        <w:name w:val="DC17AF456C7343E49920D4A7513C42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E2851-BED4-4647-BCD5-3EDE1ED68E46}"/>
      </w:docPartPr>
      <w:docPartBody>
        <w:p w:rsidR="00BE1C65" w:rsidRDefault="00930BC0">
          <w:r>
            <w:t>123 South St. Manhattan, NY 43210</w:t>
          </w:r>
        </w:p>
      </w:docPartBody>
    </w:docPart>
    <w:docPart>
      <w:docPartPr>
        <w:name w:val="0894742FA78B46F5986BF58F4A5F57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451E36-F969-4EBA-9554-30F4C03A464D}"/>
      </w:docPartPr>
      <w:docPartBody>
        <w:p w:rsidR="00BE1C65" w:rsidRDefault="00930BC0">
          <w:r>
            <w:t>(324) 555-0132</w:t>
          </w:r>
        </w:p>
      </w:docPartBody>
    </w:docPart>
    <w:docPart>
      <w:docPartPr>
        <w:name w:val="D78871F4EBDB457589BFCA9F6E69D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D0DDF-9463-4AB8-B008-9E8613C9FE3A}"/>
      </w:docPartPr>
      <w:docPartBody>
        <w:p w:rsidR="00BE1C65" w:rsidRDefault="00930BC0">
          <w:r>
            <w:t>info@lamnahealthcare.com</w:t>
          </w:r>
        </w:p>
      </w:docPartBody>
    </w:docPart>
    <w:docPart>
      <w:docPartPr>
        <w:name w:val="9D9E4516169E4AFFA4430B71D89B24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EC1221-7838-490A-9F95-F16194256A2F}"/>
      </w:docPartPr>
      <w:docPartBody>
        <w:p w:rsidR="00BE1C65" w:rsidRDefault="00930BC0">
          <w:r>
            <w:t>www.lamnahealthcare.com</w:t>
          </w:r>
        </w:p>
      </w:docPartBody>
    </w:docPart>
    <w:docPart>
      <w:docPartPr>
        <w:name w:val="EB92AACC6C814805B9FC840FA38AC4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04B82A-6331-44AC-9577-6333812A07CA}"/>
      </w:docPartPr>
      <w:docPartBody>
        <w:p w:rsidR="00BE1C65" w:rsidRDefault="00930BC0">
          <w:r>
            <w:t>Hiring Manager</w:t>
          </w:r>
        </w:p>
      </w:docPartBody>
    </w:docPart>
    <w:docPart>
      <w:docPartPr>
        <w:name w:val="C2055801125B49248B725AADA7C539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19115-38B7-4CA9-83D4-9EA5D239943B}"/>
      </w:docPartPr>
      <w:docPartBody>
        <w:p w:rsidR="00BE1C65" w:rsidRDefault="00930BC0" w:rsidP="00930BC0">
          <w:pPr>
            <w:pStyle w:val="C2055801125B49248B725AADA7C539471"/>
          </w:pPr>
          <w:r>
            <w:t>123 45</w:t>
          </w:r>
          <w:r w:rsidRPr="5306CFE0">
            <w:rPr>
              <w:vertAlign w:val="superscript"/>
            </w:rPr>
            <w:t>th</w:t>
          </w:r>
          <w:r>
            <w:t xml:space="preserve"> Ave Chicago, IL</w:t>
          </w:r>
        </w:p>
      </w:docPartBody>
    </w:docPart>
    <w:docPart>
      <w:docPartPr>
        <w:name w:val="75423AA3C7D94C61886CFD802F4D22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B10D26-51FD-47E6-A2BD-B9396B7E71BC}"/>
      </w:docPartPr>
      <w:docPartBody>
        <w:p w:rsidR="00BE1C65" w:rsidRDefault="00930BC0">
          <w:r>
            <w:t>Dear Hiring Manager,</w:t>
          </w:r>
        </w:p>
      </w:docPartBody>
    </w:docPart>
    <w:docPart>
      <w:docPartPr>
        <w:name w:val="33C4B3B021D54FD494F0F65914D546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9B039-D567-4782-BF26-1C87F6F49A5E}"/>
      </w:docPartPr>
      <w:docPartBody>
        <w:p w:rsidR="00930BC0" w:rsidRDefault="00930BC0" w:rsidP="00A21086">
          <w:r>
            <w:t xml:space="preserve">I am writing to express my interest in the position at your esteemed organization, as advertised. With a strong background, I am confident in my ability to contribute effectively to your team. </w:t>
          </w:r>
        </w:p>
        <w:p w:rsidR="00BE1C65" w:rsidRDefault="00930BC0">
          <w:r>
            <w:t>My commitment to excellence, coupled with my passion, aligns seamlessly with your company's values. I am eager to bring my skills and enthusiasm to a dynamic workplace where I can make meaningful contributions. Thank you for considering my application. I look forward to discussing how my qualifications match your team's needs.</w:t>
          </w:r>
        </w:p>
      </w:docPartBody>
    </w:docPart>
    <w:docPart>
      <w:docPartPr>
        <w:name w:val="80C354763E234CD48DCF3DD6E9B11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951BAB-9A85-4C24-BC86-DAA30ED3993C}"/>
      </w:docPartPr>
      <w:docPartBody>
        <w:p w:rsidR="00BE1C65" w:rsidRDefault="00930BC0">
          <w:r>
            <w:t>Oscar Ward</w:t>
          </w:r>
        </w:p>
      </w:docPartBody>
    </w:docPart>
    <w:docPart>
      <w:docPartPr>
        <w:name w:val="F724567A6E6A43FDA7116FD1DC380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1C7F1B-031E-4AA2-B4A0-4CD5580788F7}"/>
      </w:docPartPr>
      <w:docPartBody>
        <w:p w:rsidR="00BE1C65" w:rsidRDefault="00930BC0">
          <w:r>
            <w:t>Sales rep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168"/>
    <w:rsid w:val="000B2F74"/>
    <w:rsid w:val="000C00CA"/>
    <w:rsid w:val="000E46FD"/>
    <w:rsid w:val="001825E3"/>
    <w:rsid w:val="00186A92"/>
    <w:rsid w:val="00197168"/>
    <w:rsid w:val="001C71E0"/>
    <w:rsid w:val="0020079C"/>
    <w:rsid w:val="00252B60"/>
    <w:rsid w:val="002F7D92"/>
    <w:rsid w:val="00435CC4"/>
    <w:rsid w:val="00475955"/>
    <w:rsid w:val="00535572"/>
    <w:rsid w:val="00544884"/>
    <w:rsid w:val="005530FA"/>
    <w:rsid w:val="005C1E2F"/>
    <w:rsid w:val="005D08B0"/>
    <w:rsid w:val="00610DCC"/>
    <w:rsid w:val="0063692A"/>
    <w:rsid w:val="0076052E"/>
    <w:rsid w:val="00766D0E"/>
    <w:rsid w:val="007C038D"/>
    <w:rsid w:val="008E44DA"/>
    <w:rsid w:val="00930BC0"/>
    <w:rsid w:val="00972DC8"/>
    <w:rsid w:val="009F56C3"/>
    <w:rsid w:val="00BC56E0"/>
    <w:rsid w:val="00BE1C65"/>
    <w:rsid w:val="00C52B77"/>
    <w:rsid w:val="00CE7EA5"/>
    <w:rsid w:val="00D6506F"/>
    <w:rsid w:val="00D90438"/>
    <w:rsid w:val="00E43B94"/>
    <w:rsid w:val="00E71420"/>
    <w:rsid w:val="00F0044A"/>
    <w:rsid w:val="00F6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06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0BC0"/>
    <w:rPr>
      <w:color w:val="808080"/>
    </w:rPr>
  </w:style>
  <w:style w:type="character" w:styleId="Strong">
    <w:name w:val="Strong"/>
    <w:basedOn w:val="DefaultParagraphFont"/>
    <w:uiPriority w:val="1"/>
    <w:qFormat/>
    <w:rsid w:val="0076052E"/>
    <w:rPr>
      <w:b/>
      <w:bCs/>
    </w:rPr>
  </w:style>
  <w:style w:type="paragraph" w:styleId="Title">
    <w:name w:val="Title"/>
    <w:basedOn w:val="Heading1"/>
    <w:next w:val="Normal"/>
    <w:link w:val="TitleChar"/>
    <w:uiPriority w:val="10"/>
    <w:qFormat/>
    <w:rsid w:val="00766D0E"/>
    <w:pPr>
      <w:keepNext w:val="0"/>
      <w:keepLines w:val="0"/>
      <w:spacing w:before="0" w:after="360"/>
      <w:contextualSpacing/>
    </w:pPr>
    <w:rPr>
      <w:caps/>
      <w:color w:val="000000" w:themeColor="text1"/>
      <w:kern w:val="20"/>
      <w:sz w:val="24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66D0E"/>
    <w:rPr>
      <w:rFonts w:asciiTheme="majorHAnsi" w:eastAsiaTheme="majorEastAsia" w:hAnsiTheme="majorHAnsi" w:cstheme="majorBidi"/>
      <w:caps/>
      <w:color w:val="000000" w:themeColor="text1"/>
      <w:kern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65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C2055801125B49248B725AADA7C539471">
    <w:name w:val="C2055801125B49248B725AADA7C539471"/>
    <w:rsid w:val="00930BC0"/>
    <w:pPr>
      <w:spacing w:line="288" w:lineRule="auto"/>
    </w:pPr>
    <w:rPr>
      <w:rFonts w:eastAsiaTheme="minorHAnsi"/>
      <w:kern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75D0EC73-6F9F-4F8D-A8CC-4EA308AD0F05}">
  <ds:schemaRefs>
    <ds:schemaRef ds:uri="http://schemas.openxmlformats.org/officeDocument/2006/bibliography"/>
  </ds:schemaRefs>
</ds:datastoreItem>
</file>

<file path=customXml/itemProps22.xml><?xml version="1.0" encoding="utf-8"?>
<ds:datastoreItem xmlns:ds="http://schemas.openxmlformats.org/officeDocument/2006/customXml" ds:itemID="{3D0F1F74-0575-4B56-ACEA-450E15418308}"/>
</file>

<file path=customXml/itemProps31.xml><?xml version="1.0" encoding="utf-8"?>
<ds:datastoreItem xmlns:ds="http://schemas.openxmlformats.org/officeDocument/2006/customXml" ds:itemID="{DA55E8FA-AFEA-48D8-8462-6660E10BE598}"/>
</file>

<file path=customXml/itemProps44.xml><?xml version="1.0" encoding="utf-8"?>
<ds:datastoreItem xmlns:ds="http://schemas.openxmlformats.org/officeDocument/2006/customXml" ds:itemID="{05D2A4F9-8A0D-47A7-A945-AF106F355B90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TM34279830</ap:Template>
  <ap:TotalTime>0</ap:TotalTime>
  <ap:Pages>1</ap:Pages>
  <ap:Words>113</ap:Words>
  <ap:Characters>649</ap:Characters>
  <ap:Application>Microsoft Office Word</ap:Application>
  <ap:DocSecurity>0</ap:DocSecurity>
  <ap:Lines>5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761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2024-06-04T06:13:00Z</dcterms:created>
  <dcterms:modified xsi:type="dcterms:W3CDTF">2024-06-04T06:13:00Z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